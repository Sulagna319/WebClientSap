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2C9F" w:rsidRPr="00FC7326" w:rsidRDefault="008416BF" w:rsidP="00943012">
      <w:pPr>
        <w:pStyle w:val="Verzeichnis1"/>
      </w:pPr>
      <w:r w:rsidRPr="00FC7326">
        <w:rPr>
          <w:lang w:eastAsia="en-US"/>
        </w:rPr>
        <mc:AlternateContent>
          <mc:Choice Requires="wps">
            <w:drawing>
              <wp:anchor distT="0" distB="0" distL="114300" distR="114300" simplePos="0" relativeHeight="251657728" behindDoc="0" locked="0" layoutInCell="1" allowOverlap="1" wp14:anchorId="1E73BD51" wp14:editId="59329F85">
                <wp:simplePos x="0" y="0"/>
                <wp:positionH relativeFrom="column">
                  <wp:posOffset>528320</wp:posOffset>
                </wp:positionH>
                <wp:positionV relativeFrom="paragraph">
                  <wp:posOffset>-6162675</wp:posOffset>
                </wp:positionV>
                <wp:extent cx="4914900" cy="1657350"/>
                <wp:effectExtent l="0" t="0" r="0" b="0"/>
                <wp:wrapNone/>
                <wp:docPr id="11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165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3C31" w:rsidRDefault="00EC3C31" w:rsidP="00943012">
                            <w:pPr>
                              <w:pStyle w:val="Titel"/>
                            </w:pPr>
                            <w:bookmarkStart w:id="0" w:name="_Toc332191168"/>
                            <w:bookmarkStart w:id="1" w:name="Kundenname"/>
                            <w:r>
                              <w:t>SDB REST Services</w:t>
                            </w:r>
                            <w:bookmarkEnd w:id="0"/>
                          </w:p>
                          <w:p w:rsidR="00EC3C31" w:rsidRPr="0045439F" w:rsidRDefault="00EC3C31" w:rsidP="00943012">
                            <w:pPr>
                              <w:pStyle w:val="Titel"/>
                            </w:pPr>
                          </w:p>
                          <w:bookmarkEnd w:id="1"/>
                          <w:p w:rsidR="00EC3C31" w:rsidRPr="0045439F" w:rsidRDefault="00EC3C31" w:rsidP="00943012"/>
                          <w:p w:rsidR="00EC3C31" w:rsidRPr="0045439F" w:rsidRDefault="00EC3C31" w:rsidP="00943012"/>
                          <w:p w:rsidR="00EC3C31" w:rsidRPr="0045439F" w:rsidRDefault="00EC3C31" w:rsidP="00943012"/>
                          <w:p w:rsidR="00EC3C31" w:rsidRPr="0045439F" w:rsidRDefault="00EC3C31" w:rsidP="00943012"/>
                          <w:p w:rsidR="00EC3C31" w:rsidRPr="0045439F" w:rsidRDefault="00EC3C31" w:rsidP="00943012"/>
                          <w:p w:rsidR="00EC3C31" w:rsidRPr="0045439F" w:rsidRDefault="00EC3C31" w:rsidP="00943012"/>
                          <w:p w:rsidR="00EC3C31" w:rsidRPr="0045439F" w:rsidRDefault="00EC3C31" w:rsidP="00943012"/>
                          <w:p w:rsidR="00EC3C31" w:rsidRPr="0045439F" w:rsidRDefault="00EC3C31" w:rsidP="009430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26" type="#_x0000_t202" style="position:absolute;margin-left:41.6pt;margin-top:-485.25pt;width:387pt;height:13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" filled="f" stroked="f">
                <v:textbox>
                  <w:txbxContent>
                    <w:p w:rsidR="00EC3C31" w:rsidRDefault="00EC3C31" w:rsidP="00943012">
                      <w:pPr>
                        <w:pStyle w:val="Titel"/>
                      </w:pPr>
                      <w:bookmarkStart w:id="2" w:name="Kundenname"/>
                      <w:bookmarkStart w:id="3" w:name="_Toc332191168"/>
                      <w:proofErr w:type="spellStart"/>
                      <w:r>
                        <w:t>SDB</w:t>
                      </w:r>
                      <w:proofErr w:type="spellEnd"/>
                      <w:r>
                        <w:t xml:space="preserve"> REST Services</w:t>
                      </w:r>
                      <w:bookmarkEnd w:id="3"/>
                    </w:p>
                    <w:p w:rsidR="00EC3C31" w:rsidRPr="0045439F" w:rsidRDefault="00EC3C31" w:rsidP="00943012">
                      <w:pPr>
                        <w:pStyle w:val="Titel"/>
                      </w:pPr>
                    </w:p>
                    <w:bookmarkEnd w:id="2"/>
                    <w:p w:rsidR="00EC3C31" w:rsidRPr="0045439F" w:rsidRDefault="00EC3C31" w:rsidP="00943012"/>
                    <w:p w:rsidR="00EC3C31" w:rsidRPr="0045439F" w:rsidRDefault="00EC3C31" w:rsidP="00943012"/>
                    <w:p w:rsidR="00EC3C31" w:rsidRPr="0045439F" w:rsidRDefault="00EC3C31" w:rsidP="00943012"/>
                    <w:p w:rsidR="00EC3C31" w:rsidRPr="0045439F" w:rsidRDefault="00EC3C31" w:rsidP="00943012"/>
                    <w:p w:rsidR="00EC3C31" w:rsidRPr="0045439F" w:rsidRDefault="00EC3C31" w:rsidP="00943012"/>
                    <w:p w:rsidR="00EC3C31" w:rsidRPr="0045439F" w:rsidRDefault="00EC3C31" w:rsidP="00943012"/>
                    <w:p w:rsidR="00EC3C31" w:rsidRPr="0045439F" w:rsidRDefault="00EC3C31" w:rsidP="00943012"/>
                    <w:p w:rsidR="00EC3C31" w:rsidRPr="0045439F" w:rsidRDefault="00EC3C31" w:rsidP="00943012"/>
                  </w:txbxContent>
                </v:textbox>
              </v:shape>
            </w:pict>
          </mc:Fallback>
        </mc:AlternateContent>
      </w:r>
    </w:p>
    <w:p w:rsidR="0065014D" w:rsidRPr="00FC7326" w:rsidRDefault="0065014D" w:rsidP="00943012">
      <w:pPr>
        <w:sectPr w:rsidR="0065014D" w:rsidRPr="00FC7326" w:rsidSect="003711F5">
          <w:footerReference w:type="default" r:id="rId9"/>
          <w:headerReference w:type="first" r:id="rId10"/>
          <w:pgSz w:w="11906" w:h="16838" w:code="9"/>
          <w:pgMar w:top="1418" w:right="1418" w:bottom="1134" w:left="1418" w:header="709" w:footer="709" w:gutter="0"/>
          <w:cols w:space="708"/>
          <w:titlePg/>
          <w:docGrid w:linePitch="360"/>
        </w:sectPr>
      </w:pPr>
    </w:p>
    <w:p w:rsidR="00CB5367" w:rsidRPr="00FC7326" w:rsidRDefault="000E11E9" w:rsidP="00943012">
      <w:pPr>
        <w:pStyle w:val="Verzeichnisberschrift"/>
      </w:pPr>
      <w:r w:rsidRPr="00FC7326">
        <w:lastRenderedPageBreak/>
        <w:t>Index</w:t>
      </w:r>
    </w:p>
    <w:p w:rsidR="00115FA9" w:rsidRDefault="00A07B70">
      <w:pPr>
        <w:pStyle w:val="Verzeichnis1"/>
        <w:rPr>
          <w:rFonts w:asciiTheme="minorHAnsi" w:eastAsiaTheme="minorEastAsia" w:hAnsiTheme="minorHAnsi" w:cstheme="minorBidi"/>
          <w:color w:val="auto"/>
          <w:sz w:val="22"/>
          <w:szCs w:val="22"/>
          <w:lang w:eastAsia="en-US"/>
        </w:rPr>
      </w:pPr>
      <w:r w:rsidRPr="00FC7326">
        <w:rPr>
          <w:sz w:val="20"/>
        </w:rPr>
        <w:fldChar w:fldCharType="begin"/>
      </w:r>
      <w:r w:rsidR="006E3D29" w:rsidRPr="00FC7326">
        <w:rPr>
          <w:sz w:val="20"/>
        </w:rPr>
        <w:instrText xml:space="preserve"> TOC \o "1-4" \h \z \u </w:instrText>
      </w:r>
      <w:r w:rsidRPr="00FC7326">
        <w:rPr>
          <w:sz w:val="20"/>
        </w:rPr>
        <w:fldChar w:fldCharType="separate"/>
      </w:r>
      <w:hyperlink r:id="rId11" w:anchor="_Toc332191168" w:history="1">
        <w:r w:rsidR="00115FA9" w:rsidRPr="00815696">
          <w:rPr>
            <w:rStyle w:val="Hyperlink"/>
          </w:rPr>
          <w:t>SDB REST Services</w:t>
        </w:r>
        <w:r w:rsidR="00115FA9">
          <w:rPr>
            <w:webHidden/>
          </w:rPr>
          <w:tab/>
        </w:r>
        <w:r w:rsidR="00115FA9">
          <w:rPr>
            <w:webHidden/>
          </w:rPr>
          <w:fldChar w:fldCharType="begin"/>
        </w:r>
        <w:r w:rsidR="00115FA9">
          <w:rPr>
            <w:webHidden/>
          </w:rPr>
          <w:instrText xml:space="preserve"> PAGEREF _Toc332191168 \h </w:instrText>
        </w:r>
        <w:r w:rsidR="00115FA9">
          <w:rPr>
            <w:webHidden/>
          </w:rPr>
        </w:r>
        <w:r w:rsidR="00115FA9">
          <w:rPr>
            <w:webHidden/>
          </w:rPr>
          <w:fldChar w:fldCharType="separate"/>
        </w:r>
        <w:r w:rsidR="00115FA9">
          <w:rPr>
            <w:webHidden/>
          </w:rPr>
          <w:t>1</w:t>
        </w:r>
        <w:r w:rsidR="00115FA9">
          <w:rPr>
            <w:webHidden/>
          </w:rPr>
          <w:fldChar w:fldCharType="end"/>
        </w:r>
      </w:hyperlink>
    </w:p>
    <w:p w:rsidR="00115FA9" w:rsidRDefault="0085140A">
      <w:pPr>
        <w:pStyle w:val="Verzeichnis1"/>
        <w:rPr>
          <w:rFonts w:asciiTheme="minorHAnsi" w:eastAsiaTheme="minorEastAsia" w:hAnsiTheme="minorHAnsi" w:cstheme="minorBidi"/>
          <w:color w:val="auto"/>
          <w:sz w:val="22"/>
          <w:szCs w:val="22"/>
          <w:lang w:eastAsia="en-US"/>
        </w:rPr>
      </w:pPr>
      <w:hyperlink w:anchor="_Toc332191169" w:history="1">
        <w:r w:rsidR="00115FA9" w:rsidRPr="00815696">
          <w:rPr>
            <w:rStyle w:val="Hyperlink"/>
          </w:rPr>
          <w:t>1</w:t>
        </w:r>
        <w:r w:rsidR="00115FA9">
          <w:rPr>
            <w:rFonts w:asciiTheme="minorHAnsi" w:eastAsiaTheme="minorEastAsia" w:hAnsiTheme="minorHAnsi" w:cstheme="minorBidi"/>
            <w:color w:val="auto"/>
            <w:sz w:val="22"/>
            <w:szCs w:val="22"/>
            <w:lang w:eastAsia="en-US"/>
          </w:rPr>
          <w:tab/>
        </w:r>
        <w:r w:rsidR="00115FA9" w:rsidRPr="00815696">
          <w:rPr>
            <w:rStyle w:val="Hyperlink"/>
          </w:rPr>
          <w:t>Introduction</w:t>
        </w:r>
        <w:r w:rsidR="00115FA9">
          <w:rPr>
            <w:webHidden/>
          </w:rPr>
          <w:tab/>
        </w:r>
        <w:r w:rsidR="00115FA9">
          <w:rPr>
            <w:webHidden/>
          </w:rPr>
          <w:fldChar w:fldCharType="begin"/>
        </w:r>
        <w:r w:rsidR="00115FA9">
          <w:rPr>
            <w:webHidden/>
          </w:rPr>
          <w:instrText xml:space="preserve"> PAGEREF _Toc332191169 \h </w:instrText>
        </w:r>
        <w:r w:rsidR="00115FA9">
          <w:rPr>
            <w:webHidden/>
          </w:rPr>
        </w:r>
        <w:r w:rsidR="00115FA9">
          <w:rPr>
            <w:webHidden/>
          </w:rPr>
          <w:fldChar w:fldCharType="separate"/>
        </w:r>
        <w:r w:rsidR="00115FA9">
          <w:rPr>
            <w:webHidden/>
          </w:rPr>
          <w:t>5</w:t>
        </w:r>
        <w:r w:rsidR="00115FA9">
          <w:rPr>
            <w:webHidden/>
          </w:rPr>
          <w:fldChar w:fldCharType="end"/>
        </w:r>
      </w:hyperlink>
    </w:p>
    <w:p w:rsidR="00115FA9" w:rsidRDefault="0085140A">
      <w:pPr>
        <w:pStyle w:val="Verzeichnis1"/>
        <w:rPr>
          <w:rFonts w:asciiTheme="minorHAnsi" w:eastAsiaTheme="minorEastAsia" w:hAnsiTheme="minorHAnsi" w:cstheme="minorBidi"/>
          <w:color w:val="auto"/>
          <w:sz w:val="22"/>
          <w:szCs w:val="22"/>
          <w:lang w:eastAsia="en-US"/>
        </w:rPr>
      </w:pPr>
      <w:hyperlink w:anchor="_Toc332191170" w:history="1">
        <w:r w:rsidR="00115FA9" w:rsidRPr="00815696">
          <w:rPr>
            <w:rStyle w:val="Hyperlink"/>
          </w:rPr>
          <w:t>2</w:t>
        </w:r>
        <w:r w:rsidR="00115FA9">
          <w:rPr>
            <w:rFonts w:asciiTheme="minorHAnsi" w:eastAsiaTheme="minorEastAsia" w:hAnsiTheme="minorHAnsi" w:cstheme="minorBidi"/>
            <w:color w:val="auto"/>
            <w:sz w:val="22"/>
            <w:szCs w:val="22"/>
            <w:lang w:eastAsia="en-US"/>
          </w:rPr>
          <w:tab/>
        </w:r>
        <w:r w:rsidR="00115FA9" w:rsidRPr="00815696">
          <w:rPr>
            <w:rStyle w:val="Hyperlink"/>
          </w:rPr>
          <w:t>Resources</w:t>
        </w:r>
        <w:r w:rsidR="00115FA9">
          <w:rPr>
            <w:webHidden/>
          </w:rPr>
          <w:tab/>
        </w:r>
        <w:r w:rsidR="00115FA9">
          <w:rPr>
            <w:webHidden/>
          </w:rPr>
          <w:fldChar w:fldCharType="begin"/>
        </w:r>
        <w:r w:rsidR="00115FA9">
          <w:rPr>
            <w:webHidden/>
          </w:rPr>
          <w:instrText xml:space="preserve"> PAGEREF _Toc332191170 \h </w:instrText>
        </w:r>
        <w:r w:rsidR="00115FA9">
          <w:rPr>
            <w:webHidden/>
          </w:rPr>
        </w:r>
        <w:r w:rsidR="00115FA9">
          <w:rPr>
            <w:webHidden/>
          </w:rPr>
          <w:fldChar w:fldCharType="separate"/>
        </w:r>
        <w:r w:rsidR="00115FA9">
          <w:rPr>
            <w:webHidden/>
          </w:rPr>
          <w:t>5</w:t>
        </w:r>
        <w:r w:rsidR="00115FA9">
          <w:rPr>
            <w:webHidden/>
          </w:rPr>
          <w:fldChar w:fldCharType="end"/>
        </w:r>
      </w:hyperlink>
    </w:p>
    <w:p w:rsidR="00115FA9" w:rsidRDefault="0085140A">
      <w:pPr>
        <w:pStyle w:val="Verzeichnis2"/>
        <w:rPr>
          <w:rFonts w:asciiTheme="minorHAnsi" w:eastAsiaTheme="minorEastAsia" w:hAnsiTheme="minorHAnsi" w:cstheme="minorBidi"/>
          <w:noProof/>
          <w:szCs w:val="22"/>
          <w:lang w:eastAsia="en-US"/>
        </w:rPr>
      </w:pPr>
      <w:hyperlink w:anchor="_Toc332191171" w:history="1">
        <w:r w:rsidR="00115FA9" w:rsidRPr="00815696">
          <w:rPr>
            <w:rStyle w:val="Hyperlink"/>
            <w:noProof/>
          </w:rPr>
          <w:t>2.1</w:t>
        </w:r>
        <w:r w:rsidR="00115FA9">
          <w:rPr>
            <w:rFonts w:asciiTheme="minorHAnsi" w:eastAsiaTheme="minorEastAsia" w:hAnsiTheme="minorHAnsi" w:cstheme="minorBidi"/>
            <w:noProof/>
            <w:szCs w:val="22"/>
            <w:lang w:eastAsia="en-US"/>
          </w:rPr>
          <w:tab/>
        </w:r>
        <w:r w:rsidR="00115FA9" w:rsidRPr="00815696">
          <w:rPr>
            <w:rStyle w:val="Hyperlink"/>
            <w:noProof/>
          </w:rPr>
          <w:t>Subresources</w:t>
        </w:r>
        <w:r w:rsidR="00115FA9">
          <w:rPr>
            <w:noProof/>
            <w:webHidden/>
          </w:rPr>
          <w:tab/>
        </w:r>
        <w:r w:rsidR="00115FA9">
          <w:rPr>
            <w:noProof/>
            <w:webHidden/>
          </w:rPr>
          <w:fldChar w:fldCharType="begin"/>
        </w:r>
        <w:r w:rsidR="00115FA9">
          <w:rPr>
            <w:noProof/>
            <w:webHidden/>
          </w:rPr>
          <w:instrText xml:space="preserve"> PAGEREF _Toc332191171 \h </w:instrText>
        </w:r>
        <w:r w:rsidR="00115FA9">
          <w:rPr>
            <w:noProof/>
            <w:webHidden/>
          </w:rPr>
        </w:r>
        <w:r w:rsidR="00115FA9">
          <w:rPr>
            <w:noProof/>
            <w:webHidden/>
          </w:rPr>
          <w:fldChar w:fldCharType="separate"/>
        </w:r>
        <w:r w:rsidR="00115FA9">
          <w:rPr>
            <w:noProof/>
            <w:webHidden/>
          </w:rPr>
          <w:t>5</w:t>
        </w:r>
        <w:r w:rsidR="00115FA9">
          <w:rPr>
            <w:noProof/>
            <w:webHidden/>
          </w:rPr>
          <w:fldChar w:fldCharType="end"/>
        </w:r>
      </w:hyperlink>
    </w:p>
    <w:p w:rsidR="00115FA9" w:rsidRDefault="0085140A">
      <w:pPr>
        <w:pStyle w:val="Verzeichnis2"/>
        <w:rPr>
          <w:rFonts w:asciiTheme="minorHAnsi" w:eastAsiaTheme="minorEastAsia" w:hAnsiTheme="minorHAnsi" w:cstheme="minorBidi"/>
          <w:noProof/>
          <w:szCs w:val="22"/>
          <w:lang w:eastAsia="en-US"/>
        </w:rPr>
      </w:pPr>
      <w:hyperlink w:anchor="_Toc332191172" w:history="1">
        <w:r w:rsidR="00115FA9" w:rsidRPr="00815696">
          <w:rPr>
            <w:rStyle w:val="Hyperlink"/>
            <w:noProof/>
          </w:rPr>
          <w:t>2.2</w:t>
        </w:r>
        <w:r w:rsidR="00115FA9">
          <w:rPr>
            <w:rFonts w:asciiTheme="minorHAnsi" w:eastAsiaTheme="minorEastAsia" w:hAnsiTheme="minorHAnsi" w:cstheme="minorBidi"/>
            <w:noProof/>
            <w:szCs w:val="22"/>
            <w:lang w:eastAsia="en-US"/>
          </w:rPr>
          <w:tab/>
        </w:r>
        <w:r w:rsidR="00115FA9" w:rsidRPr="00815696">
          <w:rPr>
            <w:rStyle w:val="Hyperlink"/>
            <w:noProof/>
          </w:rPr>
          <w:t>Resource Models</w:t>
        </w:r>
        <w:r w:rsidR="00115FA9">
          <w:rPr>
            <w:noProof/>
            <w:webHidden/>
          </w:rPr>
          <w:tab/>
        </w:r>
        <w:r w:rsidR="00115FA9">
          <w:rPr>
            <w:noProof/>
            <w:webHidden/>
          </w:rPr>
          <w:fldChar w:fldCharType="begin"/>
        </w:r>
        <w:r w:rsidR="00115FA9">
          <w:rPr>
            <w:noProof/>
            <w:webHidden/>
          </w:rPr>
          <w:instrText xml:space="preserve"> PAGEREF _Toc332191172 \h </w:instrText>
        </w:r>
        <w:r w:rsidR="00115FA9">
          <w:rPr>
            <w:noProof/>
            <w:webHidden/>
          </w:rPr>
        </w:r>
        <w:r w:rsidR="00115FA9">
          <w:rPr>
            <w:noProof/>
            <w:webHidden/>
          </w:rPr>
          <w:fldChar w:fldCharType="separate"/>
        </w:r>
        <w:r w:rsidR="00115FA9">
          <w:rPr>
            <w:noProof/>
            <w:webHidden/>
          </w:rPr>
          <w:t>6</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73" w:history="1">
        <w:r w:rsidR="00115FA9" w:rsidRPr="00815696">
          <w:rPr>
            <w:rStyle w:val="Hyperlink"/>
            <w:noProof/>
          </w:rPr>
          <w:t>2.2.1</w:t>
        </w:r>
        <w:r w:rsidR="00115FA9">
          <w:rPr>
            <w:rFonts w:asciiTheme="minorHAnsi" w:eastAsiaTheme="minorEastAsia" w:hAnsiTheme="minorHAnsi" w:cstheme="minorBidi"/>
            <w:noProof/>
            <w:szCs w:val="22"/>
            <w:lang w:eastAsia="en-US"/>
          </w:rPr>
          <w:tab/>
        </w:r>
        <w:r w:rsidR="00115FA9" w:rsidRPr="00815696">
          <w:rPr>
            <w:rStyle w:val="Hyperlink"/>
            <w:noProof/>
          </w:rPr>
          <w:t>Common Properties</w:t>
        </w:r>
        <w:r w:rsidR="00115FA9">
          <w:rPr>
            <w:noProof/>
            <w:webHidden/>
          </w:rPr>
          <w:tab/>
        </w:r>
        <w:r w:rsidR="00115FA9">
          <w:rPr>
            <w:noProof/>
            <w:webHidden/>
          </w:rPr>
          <w:fldChar w:fldCharType="begin"/>
        </w:r>
        <w:r w:rsidR="00115FA9">
          <w:rPr>
            <w:noProof/>
            <w:webHidden/>
          </w:rPr>
          <w:instrText xml:space="preserve"> PAGEREF _Toc332191173 \h </w:instrText>
        </w:r>
        <w:r w:rsidR="00115FA9">
          <w:rPr>
            <w:noProof/>
            <w:webHidden/>
          </w:rPr>
        </w:r>
        <w:r w:rsidR="00115FA9">
          <w:rPr>
            <w:noProof/>
            <w:webHidden/>
          </w:rPr>
          <w:fldChar w:fldCharType="separate"/>
        </w:r>
        <w:r w:rsidR="00115FA9">
          <w:rPr>
            <w:noProof/>
            <w:webHidden/>
          </w:rPr>
          <w:t>6</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74" w:history="1">
        <w:r w:rsidR="00115FA9" w:rsidRPr="00815696">
          <w:rPr>
            <w:rStyle w:val="Hyperlink"/>
            <w:noProof/>
          </w:rPr>
          <w:t>2.2.2</w:t>
        </w:r>
        <w:r w:rsidR="00115FA9">
          <w:rPr>
            <w:rFonts w:asciiTheme="minorHAnsi" w:eastAsiaTheme="minorEastAsia" w:hAnsiTheme="minorHAnsi" w:cstheme="minorBidi"/>
            <w:noProof/>
            <w:szCs w:val="22"/>
            <w:lang w:eastAsia="en-US"/>
          </w:rPr>
          <w:tab/>
        </w:r>
        <w:r w:rsidR="00115FA9" w:rsidRPr="00815696">
          <w:rPr>
            <w:rStyle w:val="Hyperlink"/>
            <w:noProof/>
          </w:rPr>
          <w:t>Folder</w:t>
        </w:r>
        <w:r w:rsidR="00115FA9">
          <w:rPr>
            <w:noProof/>
            <w:webHidden/>
          </w:rPr>
          <w:tab/>
        </w:r>
        <w:r w:rsidR="00115FA9">
          <w:rPr>
            <w:noProof/>
            <w:webHidden/>
          </w:rPr>
          <w:fldChar w:fldCharType="begin"/>
        </w:r>
        <w:r w:rsidR="00115FA9">
          <w:rPr>
            <w:noProof/>
            <w:webHidden/>
          </w:rPr>
          <w:instrText xml:space="preserve"> PAGEREF _Toc332191174 \h </w:instrText>
        </w:r>
        <w:r w:rsidR="00115FA9">
          <w:rPr>
            <w:noProof/>
            <w:webHidden/>
          </w:rPr>
        </w:r>
        <w:r w:rsidR="00115FA9">
          <w:rPr>
            <w:noProof/>
            <w:webHidden/>
          </w:rPr>
          <w:fldChar w:fldCharType="separate"/>
        </w:r>
        <w:r w:rsidR="00115FA9">
          <w:rPr>
            <w:noProof/>
            <w:webHidden/>
          </w:rPr>
          <w:t>7</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75" w:history="1">
        <w:r w:rsidR="00115FA9" w:rsidRPr="00815696">
          <w:rPr>
            <w:rStyle w:val="Hyperlink"/>
            <w:noProof/>
          </w:rPr>
          <w:t>2.2.3</w:t>
        </w:r>
        <w:r w:rsidR="00115FA9">
          <w:rPr>
            <w:rFonts w:asciiTheme="minorHAnsi" w:eastAsiaTheme="minorEastAsia" w:hAnsiTheme="minorHAnsi" w:cstheme="minorBidi"/>
            <w:noProof/>
            <w:szCs w:val="22"/>
            <w:lang w:eastAsia="en-US"/>
          </w:rPr>
          <w:tab/>
        </w:r>
        <w:r w:rsidR="00115FA9" w:rsidRPr="00815696">
          <w:rPr>
            <w:rStyle w:val="Hyperlink"/>
            <w:noProof/>
          </w:rPr>
          <w:t>Space</w:t>
        </w:r>
        <w:r w:rsidR="00115FA9">
          <w:rPr>
            <w:noProof/>
            <w:webHidden/>
          </w:rPr>
          <w:tab/>
        </w:r>
        <w:r w:rsidR="00115FA9">
          <w:rPr>
            <w:noProof/>
            <w:webHidden/>
          </w:rPr>
          <w:fldChar w:fldCharType="begin"/>
        </w:r>
        <w:r w:rsidR="00115FA9">
          <w:rPr>
            <w:noProof/>
            <w:webHidden/>
          </w:rPr>
          <w:instrText xml:space="preserve"> PAGEREF _Toc332191175 \h </w:instrText>
        </w:r>
        <w:r w:rsidR="00115FA9">
          <w:rPr>
            <w:noProof/>
            <w:webHidden/>
          </w:rPr>
        </w:r>
        <w:r w:rsidR="00115FA9">
          <w:rPr>
            <w:noProof/>
            <w:webHidden/>
          </w:rPr>
          <w:fldChar w:fldCharType="separate"/>
        </w:r>
        <w:r w:rsidR="00115FA9">
          <w:rPr>
            <w:noProof/>
            <w:webHidden/>
          </w:rPr>
          <w:t>7</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76" w:history="1">
        <w:r w:rsidR="00115FA9" w:rsidRPr="00815696">
          <w:rPr>
            <w:rStyle w:val="Hyperlink"/>
            <w:noProof/>
          </w:rPr>
          <w:t>2.2.4</w:t>
        </w:r>
        <w:r w:rsidR="00115FA9">
          <w:rPr>
            <w:rFonts w:asciiTheme="minorHAnsi" w:eastAsiaTheme="minorEastAsia" w:hAnsiTheme="minorHAnsi" w:cstheme="minorBidi"/>
            <w:noProof/>
            <w:szCs w:val="22"/>
            <w:lang w:eastAsia="en-US"/>
          </w:rPr>
          <w:tab/>
        </w:r>
        <w:r w:rsidR="00115FA9" w:rsidRPr="00815696">
          <w:rPr>
            <w:rStyle w:val="Hyperlink"/>
            <w:noProof/>
          </w:rPr>
          <w:t>Document</w:t>
        </w:r>
        <w:r w:rsidR="00115FA9">
          <w:rPr>
            <w:noProof/>
            <w:webHidden/>
          </w:rPr>
          <w:tab/>
        </w:r>
        <w:r w:rsidR="00115FA9">
          <w:rPr>
            <w:noProof/>
            <w:webHidden/>
          </w:rPr>
          <w:fldChar w:fldCharType="begin"/>
        </w:r>
        <w:r w:rsidR="00115FA9">
          <w:rPr>
            <w:noProof/>
            <w:webHidden/>
          </w:rPr>
          <w:instrText xml:space="preserve"> PAGEREF _Toc332191176 \h </w:instrText>
        </w:r>
        <w:r w:rsidR="00115FA9">
          <w:rPr>
            <w:noProof/>
            <w:webHidden/>
          </w:rPr>
        </w:r>
        <w:r w:rsidR="00115FA9">
          <w:rPr>
            <w:noProof/>
            <w:webHidden/>
          </w:rPr>
          <w:fldChar w:fldCharType="separate"/>
        </w:r>
        <w:r w:rsidR="00115FA9">
          <w:rPr>
            <w:noProof/>
            <w:webHidden/>
          </w:rPr>
          <w:t>7</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77" w:history="1">
        <w:r w:rsidR="00115FA9" w:rsidRPr="00815696">
          <w:rPr>
            <w:rStyle w:val="Hyperlink"/>
            <w:noProof/>
          </w:rPr>
          <w:t>2.2.5</w:t>
        </w:r>
        <w:r w:rsidR="00115FA9">
          <w:rPr>
            <w:rFonts w:asciiTheme="minorHAnsi" w:eastAsiaTheme="minorEastAsia" w:hAnsiTheme="minorHAnsi" w:cstheme="minorBidi"/>
            <w:noProof/>
            <w:szCs w:val="22"/>
            <w:lang w:eastAsia="en-US"/>
          </w:rPr>
          <w:tab/>
        </w:r>
        <w:r w:rsidR="00115FA9" w:rsidRPr="00815696">
          <w:rPr>
            <w:rStyle w:val="Hyperlink"/>
            <w:noProof/>
          </w:rPr>
          <w:t>User</w:t>
        </w:r>
        <w:r w:rsidR="00115FA9">
          <w:rPr>
            <w:noProof/>
            <w:webHidden/>
          </w:rPr>
          <w:tab/>
        </w:r>
        <w:r w:rsidR="00115FA9">
          <w:rPr>
            <w:noProof/>
            <w:webHidden/>
          </w:rPr>
          <w:fldChar w:fldCharType="begin"/>
        </w:r>
        <w:r w:rsidR="00115FA9">
          <w:rPr>
            <w:noProof/>
            <w:webHidden/>
          </w:rPr>
          <w:instrText xml:space="preserve"> PAGEREF _Toc332191177 \h </w:instrText>
        </w:r>
        <w:r w:rsidR="00115FA9">
          <w:rPr>
            <w:noProof/>
            <w:webHidden/>
          </w:rPr>
        </w:r>
        <w:r w:rsidR="00115FA9">
          <w:rPr>
            <w:noProof/>
            <w:webHidden/>
          </w:rPr>
          <w:fldChar w:fldCharType="separate"/>
        </w:r>
        <w:r w:rsidR="00115FA9">
          <w:rPr>
            <w:noProof/>
            <w:webHidden/>
          </w:rPr>
          <w:t>8</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78" w:history="1">
        <w:r w:rsidR="00115FA9" w:rsidRPr="00815696">
          <w:rPr>
            <w:rStyle w:val="Hyperlink"/>
            <w:noProof/>
          </w:rPr>
          <w:t>2.2.6</w:t>
        </w:r>
        <w:r w:rsidR="00115FA9">
          <w:rPr>
            <w:rFonts w:asciiTheme="minorHAnsi" w:eastAsiaTheme="minorEastAsia" w:hAnsiTheme="minorHAnsi" w:cstheme="minorBidi"/>
            <w:noProof/>
            <w:szCs w:val="22"/>
            <w:lang w:eastAsia="en-US"/>
          </w:rPr>
          <w:tab/>
        </w:r>
        <w:r w:rsidR="00115FA9" w:rsidRPr="00815696">
          <w:rPr>
            <w:rStyle w:val="Hyperlink"/>
            <w:noProof/>
          </w:rPr>
          <w:t>Link</w:t>
        </w:r>
        <w:r w:rsidR="00115FA9">
          <w:rPr>
            <w:noProof/>
            <w:webHidden/>
          </w:rPr>
          <w:tab/>
        </w:r>
        <w:r w:rsidR="00115FA9">
          <w:rPr>
            <w:noProof/>
            <w:webHidden/>
          </w:rPr>
          <w:fldChar w:fldCharType="begin"/>
        </w:r>
        <w:r w:rsidR="00115FA9">
          <w:rPr>
            <w:noProof/>
            <w:webHidden/>
          </w:rPr>
          <w:instrText xml:space="preserve"> PAGEREF _Toc332191178 \h </w:instrText>
        </w:r>
        <w:r w:rsidR="00115FA9">
          <w:rPr>
            <w:noProof/>
            <w:webHidden/>
          </w:rPr>
        </w:r>
        <w:r w:rsidR="00115FA9">
          <w:rPr>
            <w:noProof/>
            <w:webHidden/>
          </w:rPr>
          <w:fldChar w:fldCharType="separate"/>
        </w:r>
        <w:r w:rsidR="00115FA9">
          <w:rPr>
            <w:noProof/>
            <w:webHidden/>
          </w:rPr>
          <w:t>8</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79" w:history="1">
        <w:r w:rsidR="00115FA9" w:rsidRPr="00815696">
          <w:rPr>
            <w:rStyle w:val="Hyperlink"/>
            <w:noProof/>
          </w:rPr>
          <w:t>2.2.7</w:t>
        </w:r>
        <w:r w:rsidR="00115FA9">
          <w:rPr>
            <w:rFonts w:asciiTheme="minorHAnsi" w:eastAsiaTheme="minorEastAsia" w:hAnsiTheme="minorHAnsi" w:cstheme="minorBidi"/>
            <w:noProof/>
            <w:szCs w:val="22"/>
            <w:lang w:eastAsia="en-US"/>
          </w:rPr>
          <w:tab/>
        </w:r>
        <w:r w:rsidR="00115FA9" w:rsidRPr="00815696">
          <w:rPr>
            <w:rStyle w:val="Hyperlink"/>
            <w:noProof/>
          </w:rPr>
          <w:t>Version</w:t>
        </w:r>
        <w:r w:rsidR="00115FA9">
          <w:rPr>
            <w:noProof/>
            <w:webHidden/>
          </w:rPr>
          <w:tab/>
        </w:r>
        <w:r w:rsidR="00115FA9">
          <w:rPr>
            <w:noProof/>
            <w:webHidden/>
          </w:rPr>
          <w:fldChar w:fldCharType="begin"/>
        </w:r>
        <w:r w:rsidR="00115FA9">
          <w:rPr>
            <w:noProof/>
            <w:webHidden/>
          </w:rPr>
          <w:instrText xml:space="preserve"> PAGEREF _Toc332191179 \h </w:instrText>
        </w:r>
        <w:r w:rsidR="00115FA9">
          <w:rPr>
            <w:noProof/>
            <w:webHidden/>
          </w:rPr>
        </w:r>
        <w:r w:rsidR="00115FA9">
          <w:rPr>
            <w:noProof/>
            <w:webHidden/>
          </w:rPr>
          <w:fldChar w:fldCharType="separate"/>
        </w:r>
        <w:r w:rsidR="00115FA9">
          <w:rPr>
            <w:noProof/>
            <w:webHidden/>
          </w:rPr>
          <w:t>9</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80" w:history="1">
        <w:r w:rsidR="00115FA9" w:rsidRPr="00815696">
          <w:rPr>
            <w:rStyle w:val="Hyperlink"/>
            <w:noProof/>
          </w:rPr>
          <w:t>2.2.8</w:t>
        </w:r>
        <w:r w:rsidR="00115FA9">
          <w:rPr>
            <w:rFonts w:asciiTheme="minorHAnsi" w:eastAsiaTheme="minorEastAsia" w:hAnsiTheme="minorHAnsi" w:cstheme="minorBidi"/>
            <w:noProof/>
            <w:szCs w:val="22"/>
            <w:lang w:eastAsia="en-US"/>
          </w:rPr>
          <w:tab/>
        </w:r>
        <w:r w:rsidR="00115FA9" w:rsidRPr="00815696">
          <w:rPr>
            <w:rStyle w:val="Hyperlink"/>
            <w:noProof/>
          </w:rPr>
          <w:t>Comment</w:t>
        </w:r>
        <w:r w:rsidR="00115FA9">
          <w:rPr>
            <w:noProof/>
            <w:webHidden/>
          </w:rPr>
          <w:tab/>
        </w:r>
        <w:r w:rsidR="00115FA9">
          <w:rPr>
            <w:noProof/>
            <w:webHidden/>
          </w:rPr>
          <w:fldChar w:fldCharType="begin"/>
        </w:r>
        <w:r w:rsidR="00115FA9">
          <w:rPr>
            <w:noProof/>
            <w:webHidden/>
          </w:rPr>
          <w:instrText xml:space="preserve"> PAGEREF _Toc332191180 \h </w:instrText>
        </w:r>
        <w:r w:rsidR="00115FA9">
          <w:rPr>
            <w:noProof/>
            <w:webHidden/>
          </w:rPr>
        </w:r>
        <w:r w:rsidR="00115FA9">
          <w:rPr>
            <w:noProof/>
            <w:webHidden/>
          </w:rPr>
          <w:fldChar w:fldCharType="separate"/>
        </w:r>
        <w:r w:rsidR="00115FA9">
          <w:rPr>
            <w:noProof/>
            <w:webHidden/>
          </w:rPr>
          <w:t>9</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81" w:history="1">
        <w:r w:rsidR="00115FA9" w:rsidRPr="00815696">
          <w:rPr>
            <w:rStyle w:val="Hyperlink"/>
            <w:noProof/>
          </w:rPr>
          <w:t>2.2.9</w:t>
        </w:r>
        <w:r w:rsidR="00115FA9">
          <w:rPr>
            <w:rFonts w:asciiTheme="minorHAnsi" w:eastAsiaTheme="minorEastAsia" w:hAnsiTheme="minorHAnsi" w:cstheme="minorBidi"/>
            <w:noProof/>
            <w:szCs w:val="22"/>
            <w:lang w:eastAsia="en-US"/>
          </w:rPr>
          <w:tab/>
        </w:r>
        <w:r w:rsidR="00115FA9" w:rsidRPr="00815696">
          <w:rPr>
            <w:rStyle w:val="Hyperlink"/>
            <w:noProof/>
          </w:rPr>
          <w:t>Activity</w:t>
        </w:r>
        <w:r w:rsidR="00115FA9">
          <w:rPr>
            <w:noProof/>
            <w:webHidden/>
          </w:rPr>
          <w:tab/>
        </w:r>
        <w:r w:rsidR="00115FA9">
          <w:rPr>
            <w:noProof/>
            <w:webHidden/>
          </w:rPr>
          <w:fldChar w:fldCharType="begin"/>
        </w:r>
        <w:r w:rsidR="00115FA9">
          <w:rPr>
            <w:noProof/>
            <w:webHidden/>
          </w:rPr>
          <w:instrText xml:space="preserve"> PAGEREF _Toc332191181 \h </w:instrText>
        </w:r>
        <w:r w:rsidR="00115FA9">
          <w:rPr>
            <w:noProof/>
            <w:webHidden/>
          </w:rPr>
        </w:r>
        <w:r w:rsidR="00115FA9">
          <w:rPr>
            <w:noProof/>
            <w:webHidden/>
          </w:rPr>
          <w:fldChar w:fldCharType="separate"/>
        </w:r>
        <w:r w:rsidR="00115FA9">
          <w:rPr>
            <w:noProof/>
            <w:webHidden/>
          </w:rPr>
          <w:t>9</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82" w:history="1">
        <w:r w:rsidR="00115FA9" w:rsidRPr="00815696">
          <w:rPr>
            <w:rStyle w:val="Hyperlink"/>
            <w:noProof/>
          </w:rPr>
          <w:t>2.2.10</w:t>
        </w:r>
        <w:r w:rsidR="00115FA9">
          <w:rPr>
            <w:rFonts w:asciiTheme="minorHAnsi" w:eastAsiaTheme="minorEastAsia" w:hAnsiTheme="minorHAnsi" w:cstheme="minorBidi"/>
            <w:noProof/>
            <w:szCs w:val="22"/>
            <w:lang w:eastAsia="en-US"/>
          </w:rPr>
          <w:tab/>
        </w:r>
        <w:r w:rsidR="00115FA9" w:rsidRPr="00815696">
          <w:rPr>
            <w:rStyle w:val="Hyperlink"/>
            <w:noProof/>
          </w:rPr>
          <w:t>Thumbnail, Rendition, File and Avatar</w:t>
        </w:r>
        <w:r w:rsidR="00115FA9">
          <w:rPr>
            <w:noProof/>
            <w:webHidden/>
          </w:rPr>
          <w:tab/>
        </w:r>
        <w:r w:rsidR="00115FA9">
          <w:rPr>
            <w:noProof/>
            <w:webHidden/>
          </w:rPr>
          <w:fldChar w:fldCharType="begin"/>
        </w:r>
        <w:r w:rsidR="00115FA9">
          <w:rPr>
            <w:noProof/>
            <w:webHidden/>
          </w:rPr>
          <w:instrText xml:space="preserve"> PAGEREF _Toc332191182 \h </w:instrText>
        </w:r>
        <w:r w:rsidR="00115FA9">
          <w:rPr>
            <w:noProof/>
            <w:webHidden/>
          </w:rPr>
        </w:r>
        <w:r w:rsidR="00115FA9">
          <w:rPr>
            <w:noProof/>
            <w:webHidden/>
          </w:rPr>
          <w:fldChar w:fldCharType="separate"/>
        </w:r>
        <w:r w:rsidR="00115FA9">
          <w:rPr>
            <w:noProof/>
            <w:webHidden/>
          </w:rPr>
          <w:t>10</w:t>
        </w:r>
        <w:r w:rsidR="00115FA9">
          <w:rPr>
            <w:noProof/>
            <w:webHidden/>
          </w:rPr>
          <w:fldChar w:fldCharType="end"/>
        </w:r>
      </w:hyperlink>
    </w:p>
    <w:p w:rsidR="00115FA9" w:rsidRDefault="0085140A">
      <w:pPr>
        <w:pStyle w:val="Verzeichnis2"/>
        <w:rPr>
          <w:rFonts w:asciiTheme="minorHAnsi" w:eastAsiaTheme="minorEastAsia" w:hAnsiTheme="minorHAnsi" w:cstheme="minorBidi"/>
          <w:noProof/>
          <w:szCs w:val="22"/>
          <w:lang w:eastAsia="en-US"/>
        </w:rPr>
      </w:pPr>
      <w:hyperlink w:anchor="_Toc332191183" w:history="1">
        <w:r w:rsidR="00115FA9" w:rsidRPr="00815696">
          <w:rPr>
            <w:rStyle w:val="Hyperlink"/>
            <w:noProof/>
          </w:rPr>
          <w:t>2.3</w:t>
        </w:r>
        <w:r w:rsidR="00115FA9">
          <w:rPr>
            <w:rFonts w:asciiTheme="minorHAnsi" w:eastAsiaTheme="minorEastAsia" w:hAnsiTheme="minorHAnsi" w:cstheme="minorBidi"/>
            <w:noProof/>
            <w:szCs w:val="22"/>
            <w:lang w:eastAsia="en-US"/>
          </w:rPr>
          <w:tab/>
        </w:r>
        <w:r w:rsidR="00115FA9" w:rsidRPr="00815696">
          <w:rPr>
            <w:rStyle w:val="Hyperlink"/>
            <w:noProof/>
          </w:rPr>
          <w:t>States and Flags</w:t>
        </w:r>
        <w:r w:rsidR="00115FA9">
          <w:rPr>
            <w:noProof/>
            <w:webHidden/>
          </w:rPr>
          <w:tab/>
        </w:r>
        <w:r w:rsidR="00115FA9">
          <w:rPr>
            <w:noProof/>
            <w:webHidden/>
          </w:rPr>
          <w:fldChar w:fldCharType="begin"/>
        </w:r>
        <w:r w:rsidR="00115FA9">
          <w:rPr>
            <w:noProof/>
            <w:webHidden/>
          </w:rPr>
          <w:instrText xml:space="preserve"> PAGEREF _Toc332191183 \h </w:instrText>
        </w:r>
        <w:r w:rsidR="00115FA9">
          <w:rPr>
            <w:noProof/>
            <w:webHidden/>
          </w:rPr>
        </w:r>
        <w:r w:rsidR="00115FA9">
          <w:rPr>
            <w:noProof/>
            <w:webHidden/>
          </w:rPr>
          <w:fldChar w:fldCharType="separate"/>
        </w:r>
        <w:r w:rsidR="00115FA9">
          <w:rPr>
            <w:noProof/>
            <w:webHidden/>
          </w:rPr>
          <w:t>10</w:t>
        </w:r>
        <w:r w:rsidR="00115FA9">
          <w:rPr>
            <w:noProof/>
            <w:webHidden/>
          </w:rPr>
          <w:fldChar w:fldCharType="end"/>
        </w:r>
      </w:hyperlink>
    </w:p>
    <w:p w:rsidR="00115FA9" w:rsidRDefault="0085140A">
      <w:pPr>
        <w:pStyle w:val="Verzeichnis2"/>
        <w:rPr>
          <w:rFonts w:asciiTheme="minorHAnsi" w:eastAsiaTheme="minorEastAsia" w:hAnsiTheme="minorHAnsi" w:cstheme="minorBidi"/>
          <w:noProof/>
          <w:szCs w:val="22"/>
          <w:lang w:eastAsia="en-US"/>
        </w:rPr>
      </w:pPr>
      <w:hyperlink w:anchor="_Toc332191184" w:history="1">
        <w:r w:rsidR="00115FA9" w:rsidRPr="00815696">
          <w:rPr>
            <w:rStyle w:val="Hyperlink"/>
            <w:noProof/>
          </w:rPr>
          <w:t>2.4</w:t>
        </w:r>
        <w:r w:rsidR="00115FA9">
          <w:rPr>
            <w:rFonts w:asciiTheme="minorHAnsi" w:eastAsiaTheme="minorEastAsia" w:hAnsiTheme="minorHAnsi" w:cstheme="minorBidi"/>
            <w:noProof/>
            <w:szCs w:val="22"/>
            <w:lang w:eastAsia="en-US"/>
          </w:rPr>
          <w:tab/>
        </w:r>
        <w:r w:rsidR="00115FA9" w:rsidRPr="00815696">
          <w:rPr>
            <w:rStyle w:val="Hyperlink"/>
            <w:noProof/>
          </w:rPr>
          <w:t>Model Formats</w:t>
        </w:r>
        <w:r w:rsidR="00115FA9">
          <w:rPr>
            <w:noProof/>
            <w:webHidden/>
          </w:rPr>
          <w:tab/>
        </w:r>
        <w:r w:rsidR="00115FA9">
          <w:rPr>
            <w:noProof/>
            <w:webHidden/>
          </w:rPr>
          <w:fldChar w:fldCharType="begin"/>
        </w:r>
        <w:r w:rsidR="00115FA9">
          <w:rPr>
            <w:noProof/>
            <w:webHidden/>
          </w:rPr>
          <w:instrText xml:space="preserve"> PAGEREF _Toc332191184 \h </w:instrText>
        </w:r>
        <w:r w:rsidR="00115FA9">
          <w:rPr>
            <w:noProof/>
            <w:webHidden/>
          </w:rPr>
        </w:r>
        <w:r w:rsidR="00115FA9">
          <w:rPr>
            <w:noProof/>
            <w:webHidden/>
          </w:rPr>
          <w:fldChar w:fldCharType="separate"/>
        </w:r>
        <w:r w:rsidR="00115FA9">
          <w:rPr>
            <w:noProof/>
            <w:webHidden/>
          </w:rPr>
          <w:t>10</w:t>
        </w:r>
        <w:r w:rsidR="00115FA9">
          <w:rPr>
            <w:noProof/>
            <w:webHidden/>
          </w:rPr>
          <w:fldChar w:fldCharType="end"/>
        </w:r>
      </w:hyperlink>
    </w:p>
    <w:p w:rsidR="00115FA9" w:rsidRDefault="0085140A">
      <w:pPr>
        <w:pStyle w:val="Verzeichnis1"/>
        <w:rPr>
          <w:rFonts w:asciiTheme="minorHAnsi" w:eastAsiaTheme="minorEastAsia" w:hAnsiTheme="minorHAnsi" w:cstheme="minorBidi"/>
          <w:color w:val="auto"/>
          <w:sz w:val="22"/>
          <w:szCs w:val="22"/>
          <w:lang w:eastAsia="en-US"/>
        </w:rPr>
      </w:pPr>
      <w:hyperlink w:anchor="_Toc332191185" w:history="1">
        <w:r w:rsidR="00115FA9" w:rsidRPr="00815696">
          <w:rPr>
            <w:rStyle w:val="Hyperlink"/>
          </w:rPr>
          <w:t>3</w:t>
        </w:r>
        <w:r w:rsidR="00115FA9">
          <w:rPr>
            <w:rFonts w:asciiTheme="minorHAnsi" w:eastAsiaTheme="minorEastAsia" w:hAnsiTheme="minorHAnsi" w:cstheme="minorBidi"/>
            <w:color w:val="auto"/>
            <w:sz w:val="22"/>
            <w:szCs w:val="22"/>
            <w:lang w:eastAsia="en-US"/>
          </w:rPr>
          <w:tab/>
        </w:r>
        <w:r w:rsidR="00115FA9" w:rsidRPr="00815696">
          <w:rPr>
            <w:rStyle w:val="Hyperlink"/>
          </w:rPr>
          <w:t>REST API</w:t>
        </w:r>
        <w:r w:rsidR="00115FA9">
          <w:rPr>
            <w:webHidden/>
          </w:rPr>
          <w:tab/>
        </w:r>
        <w:r w:rsidR="00115FA9">
          <w:rPr>
            <w:webHidden/>
          </w:rPr>
          <w:fldChar w:fldCharType="begin"/>
        </w:r>
        <w:r w:rsidR="00115FA9">
          <w:rPr>
            <w:webHidden/>
          </w:rPr>
          <w:instrText xml:space="preserve"> PAGEREF _Toc332191185 \h </w:instrText>
        </w:r>
        <w:r w:rsidR="00115FA9">
          <w:rPr>
            <w:webHidden/>
          </w:rPr>
        </w:r>
        <w:r w:rsidR="00115FA9">
          <w:rPr>
            <w:webHidden/>
          </w:rPr>
          <w:fldChar w:fldCharType="separate"/>
        </w:r>
        <w:r w:rsidR="00115FA9">
          <w:rPr>
            <w:webHidden/>
          </w:rPr>
          <w:t>10</w:t>
        </w:r>
        <w:r w:rsidR="00115FA9">
          <w:rPr>
            <w:webHidden/>
          </w:rPr>
          <w:fldChar w:fldCharType="end"/>
        </w:r>
      </w:hyperlink>
    </w:p>
    <w:p w:rsidR="00115FA9" w:rsidRDefault="0085140A">
      <w:pPr>
        <w:pStyle w:val="Verzeichnis2"/>
        <w:rPr>
          <w:rFonts w:asciiTheme="minorHAnsi" w:eastAsiaTheme="minorEastAsia" w:hAnsiTheme="minorHAnsi" w:cstheme="minorBidi"/>
          <w:noProof/>
          <w:szCs w:val="22"/>
          <w:lang w:eastAsia="en-US"/>
        </w:rPr>
      </w:pPr>
      <w:hyperlink w:anchor="_Toc332191186" w:history="1">
        <w:r w:rsidR="00115FA9" w:rsidRPr="00815696">
          <w:rPr>
            <w:rStyle w:val="Hyperlink"/>
            <w:noProof/>
          </w:rPr>
          <w:t>3.1</w:t>
        </w:r>
        <w:r w:rsidR="00115FA9">
          <w:rPr>
            <w:rFonts w:asciiTheme="minorHAnsi" w:eastAsiaTheme="minorEastAsia" w:hAnsiTheme="minorHAnsi" w:cstheme="minorBidi"/>
            <w:noProof/>
            <w:szCs w:val="22"/>
            <w:lang w:eastAsia="en-US"/>
          </w:rPr>
          <w:tab/>
        </w:r>
        <w:r w:rsidR="00115FA9" w:rsidRPr="00815696">
          <w:rPr>
            <w:rStyle w:val="Hyperlink"/>
            <w:noProof/>
          </w:rPr>
          <w:t>Base Service URI</w:t>
        </w:r>
        <w:r w:rsidR="00115FA9">
          <w:rPr>
            <w:noProof/>
            <w:webHidden/>
          </w:rPr>
          <w:tab/>
        </w:r>
        <w:r w:rsidR="00115FA9">
          <w:rPr>
            <w:noProof/>
            <w:webHidden/>
          </w:rPr>
          <w:fldChar w:fldCharType="begin"/>
        </w:r>
        <w:r w:rsidR="00115FA9">
          <w:rPr>
            <w:noProof/>
            <w:webHidden/>
          </w:rPr>
          <w:instrText xml:space="preserve"> PAGEREF _Toc332191186 \h </w:instrText>
        </w:r>
        <w:r w:rsidR="00115FA9">
          <w:rPr>
            <w:noProof/>
            <w:webHidden/>
          </w:rPr>
        </w:r>
        <w:r w:rsidR="00115FA9">
          <w:rPr>
            <w:noProof/>
            <w:webHidden/>
          </w:rPr>
          <w:fldChar w:fldCharType="separate"/>
        </w:r>
        <w:r w:rsidR="00115FA9">
          <w:rPr>
            <w:noProof/>
            <w:webHidden/>
          </w:rPr>
          <w:t>10</w:t>
        </w:r>
        <w:r w:rsidR="00115FA9">
          <w:rPr>
            <w:noProof/>
            <w:webHidden/>
          </w:rPr>
          <w:fldChar w:fldCharType="end"/>
        </w:r>
      </w:hyperlink>
    </w:p>
    <w:p w:rsidR="00115FA9" w:rsidRDefault="0085140A">
      <w:pPr>
        <w:pStyle w:val="Verzeichnis2"/>
        <w:rPr>
          <w:rFonts w:asciiTheme="minorHAnsi" w:eastAsiaTheme="minorEastAsia" w:hAnsiTheme="minorHAnsi" w:cstheme="minorBidi"/>
          <w:noProof/>
          <w:szCs w:val="22"/>
          <w:lang w:eastAsia="en-US"/>
        </w:rPr>
      </w:pPr>
      <w:hyperlink w:anchor="_Toc332191187" w:history="1">
        <w:r w:rsidR="00115FA9" w:rsidRPr="00815696">
          <w:rPr>
            <w:rStyle w:val="Hyperlink"/>
            <w:noProof/>
          </w:rPr>
          <w:t>3.2</w:t>
        </w:r>
        <w:r w:rsidR="00115FA9">
          <w:rPr>
            <w:rFonts w:asciiTheme="minorHAnsi" w:eastAsiaTheme="minorEastAsia" w:hAnsiTheme="minorHAnsi" w:cstheme="minorBidi"/>
            <w:noProof/>
            <w:szCs w:val="22"/>
            <w:lang w:eastAsia="en-US"/>
          </w:rPr>
          <w:tab/>
        </w:r>
        <w:r w:rsidR="00115FA9" w:rsidRPr="00815696">
          <w:rPr>
            <w:rStyle w:val="Hyperlink"/>
            <w:noProof/>
          </w:rPr>
          <w:t>Request overview</w:t>
        </w:r>
        <w:r w:rsidR="00115FA9">
          <w:rPr>
            <w:noProof/>
            <w:webHidden/>
          </w:rPr>
          <w:tab/>
        </w:r>
        <w:r w:rsidR="00115FA9">
          <w:rPr>
            <w:noProof/>
            <w:webHidden/>
          </w:rPr>
          <w:fldChar w:fldCharType="begin"/>
        </w:r>
        <w:r w:rsidR="00115FA9">
          <w:rPr>
            <w:noProof/>
            <w:webHidden/>
          </w:rPr>
          <w:instrText xml:space="preserve"> PAGEREF _Toc332191187 \h </w:instrText>
        </w:r>
        <w:r w:rsidR="00115FA9">
          <w:rPr>
            <w:noProof/>
            <w:webHidden/>
          </w:rPr>
        </w:r>
        <w:r w:rsidR="00115FA9">
          <w:rPr>
            <w:noProof/>
            <w:webHidden/>
          </w:rPr>
          <w:fldChar w:fldCharType="separate"/>
        </w:r>
        <w:r w:rsidR="00115FA9">
          <w:rPr>
            <w:noProof/>
            <w:webHidden/>
          </w:rPr>
          <w:t>11</w:t>
        </w:r>
        <w:r w:rsidR="00115FA9">
          <w:rPr>
            <w:noProof/>
            <w:webHidden/>
          </w:rPr>
          <w:fldChar w:fldCharType="end"/>
        </w:r>
      </w:hyperlink>
    </w:p>
    <w:p w:rsidR="00115FA9" w:rsidRDefault="0085140A">
      <w:pPr>
        <w:pStyle w:val="Verzeichnis1"/>
        <w:rPr>
          <w:rFonts w:asciiTheme="minorHAnsi" w:eastAsiaTheme="minorEastAsia" w:hAnsiTheme="minorHAnsi" w:cstheme="minorBidi"/>
          <w:color w:val="auto"/>
          <w:sz w:val="22"/>
          <w:szCs w:val="22"/>
          <w:lang w:eastAsia="en-US"/>
        </w:rPr>
      </w:pPr>
      <w:hyperlink w:anchor="_Toc332191188" w:history="1">
        <w:r w:rsidR="00115FA9" w:rsidRPr="00815696">
          <w:rPr>
            <w:rStyle w:val="Hyperlink"/>
          </w:rPr>
          <w:t>4</w:t>
        </w:r>
        <w:r w:rsidR="00115FA9">
          <w:rPr>
            <w:rFonts w:asciiTheme="minorHAnsi" w:eastAsiaTheme="minorEastAsia" w:hAnsiTheme="minorHAnsi" w:cstheme="minorBidi"/>
            <w:color w:val="auto"/>
            <w:sz w:val="22"/>
            <w:szCs w:val="22"/>
            <w:lang w:eastAsia="en-US"/>
          </w:rPr>
          <w:tab/>
        </w:r>
        <w:r w:rsidR="00115FA9" w:rsidRPr="00815696">
          <w:rPr>
            <w:rStyle w:val="Hyperlink"/>
          </w:rPr>
          <w:t>HTTP Methods and Status Codes</w:t>
        </w:r>
        <w:r w:rsidR="00115FA9">
          <w:rPr>
            <w:webHidden/>
          </w:rPr>
          <w:tab/>
        </w:r>
        <w:r w:rsidR="00115FA9">
          <w:rPr>
            <w:webHidden/>
          </w:rPr>
          <w:fldChar w:fldCharType="begin"/>
        </w:r>
        <w:r w:rsidR="00115FA9">
          <w:rPr>
            <w:webHidden/>
          </w:rPr>
          <w:instrText xml:space="preserve"> PAGEREF _Toc332191188 \h </w:instrText>
        </w:r>
        <w:r w:rsidR="00115FA9">
          <w:rPr>
            <w:webHidden/>
          </w:rPr>
        </w:r>
        <w:r w:rsidR="00115FA9">
          <w:rPr>
            <w:webHidden/>
          </w:rPr>
          <w:fldChar w:fldCharType="separate"/>
        </w:r>
        <w:r w:rsidR="00115FA9">
          <w:rPr>
            <w:webHidden/>
          </w:rPr>
          <w:t>13</w:t>
        </w:r>
        <w:r w:rsidR="00115FA9">
          <w:rPr>
            <w:webHidden/>
          </w:rPr>
          <w:fldChar w:fldCharType="end"/>
        </w:r>
      </w:hyperlink>
    </w:p>
    <w:p w:rsidR="00115FA9" w:rsidRDefault="0085140A">
      <w:pPr>
        <w:pStyle w:val="Verzeichnis2"/>
        <w:rPr>
          <w:rFonts w:asciiTheme="minorHAnsi" w:eastAsiaTheme="minorEastAsia" w:hAnsiTheme="minorHAnsi" w:cstheme="minorBidi"/>
          <w:noProof/>
          <w:szCs w:val="22"/>
          <w:lang w:eastAsia="en-US"/>
        </w:rPr>
      </w:pPr>
      <w:hyperlink w:anchor="_Toc332191189" w:history="1">
        <w:r w:rsidR="00115FA9" w:rsidRPr="00815696">
          <w:rPr>
            <w:rStyle w:val="Hyperlink"/>
            <w:noProof/>
          </w:rPr>
          <w:t>4.1</w:t>
        </w:r>
        <w:r w:rsidR="00115FA9">
          <w:rPr>
            <w:rFonts w:asciiTheme="minorHAnsi" w:eastAsiaTheme="minorEastAsia" w:hAnsiTheme="minorHAnsi" w:cstheme="minorBidi"/>
            <w:noProof/>
            <w:szCs w:val="22"/>
            <w:lang w:eastAsia="en-US"/>
          </w:rPr>
          <w:tab/>
        </w:r>
        <w:r w:rsidR="00115FA9" w:rsidRPr="00815696">
          <w:rPr>
            <w:rStyle w:val="Hyperlink"/>
            <w:noProof/>
          </w:rPr>
          <w:t>Request filtering</w:t>
        </w:r>
        <w:r w:rsidR="00115FA9">
          <w:rPr>
            <w:noProof/>
            <w:webHidden/>
          </w:rPr>
          <w:tab/>
        </w:r>
        <w:r w:rsidR="00115FA9">
          <w:rPr>
            <w:noProof/>
            <w:webHidden/>
          </w:rPr>
          <w:fldChar w:fldCharType="begin"/>
        </w:r>
        <w:r w:rsidR="00115FA9">
          <w:rPr>
            <w:noProof/>
            <w:webHidden/>
          </w:rPr>
          <w:instrText xml:space="preserve"> PAGEREF _Toc332191189 \h </w:instrText>
        </w:r>
        <w:r w:rsidR="00115FA9">
          <w:rPr>
            <w:noProof/>
            <w:webHidden/>
          </w:rPr>
        </w:r>
        <w:r w:rsidR="00115FA9">
          <w:rPr>
            <w:noProof/>
            <w:webHidden/>
          </w:rPr>
          <w:fldChar w:fldCharType="separate"/>
        </w:r>
        <w:r w:rsidR="00115FA9">
          <w:rPr>
            <w:noProof/>
            <w:webHidden/>
          </w:rPr>
          <w:t>13</w:t>
        </w:r>
        <w:r w:rsidR="00115FA9">
          <w:rPr>
            <w:noProof/>
            <w:webHidden/>
          </w:rPr>
          <w:fldChar w:fldCharType="end"/>
        </w:r>
      </w:hyperlink>
    </w:p>
    <w:p w:rsidR="00115FA9" w:rsidRDefault="0085140A">
      <w:pPr>
        <w:pStyle w:val="Verzeichnis2"/>
        <w:rPr>
          <w:rFonts w:asciiTheme="minorHAnsi" w:eastAsiaTheme="minorEastAsia" w:hAnsiTheme="minorHAnsi" w:cstheme="minorBidi"/>
          <w:noProof/>
          <w:szCs w:val="22"/>
          <w:lang w:eastAsia="en-US"/>
        </w:rPr>
      </w:pPr>
      <w:hyperlink w:anchor="_Toc332191190" w:history="1">
        <w:r w:rsidR="00115FA9" w:rsidRPr="00815696">
          <w:rPr>
            <w:rStyle w:val="Hyperlink"/>
            <w:noProof/>
          </w:rPr>
          <w:t>4.2</w:t>
        </w:r>
        <w:r w:rsidR="00115FA9">
          <w:rPr>
            <w:rFonts w:asciiTheme="minorHAnsi" w:eastAsiaTheme="minorEastAsia" w:hAnsiTheme="minorHAnsi" w:cstheme="minorBidi"/>
            <w:noProof/>
            <w:szCs w:val="22"/>
            <w:lang w:eastAsia="en-US"/>
          </w:rPr>
          <w:tab/>
        </w:r>
        <w:r w:rsidR="00115FA9" w:rsidRPr="00815696">
          <w:rPr>
            <w:rStyle w:val="Hyperlink"/>
            <w:noProof/>
          </w:rPr>
          <w:t>Spaces requests</w:t>
        </w:r>
        <w:r w:rsidR="00115FA9">
          <w:rPr>
            <w:noProof/>
            <w:webHidden/>
          </w:rPr>
          <w:tab/>
        </w:r>
        <w:r w:rsidR="00115FA9">
          <w:rPr>
            <w:noProof/>
            <w:webHidden/>
          </w:rPr>
          <w:fldChar w:fldCharType="begin"/>
        </w:r>
        <w:r w:rsidR="00115FA9">
          <w:rPr>
            <w:noProof/>
            <w:webHidden/>
          </w:rPr>
          <w:instrText xml:space="preserve"> PAGEREF _Toc332191190 \h </w:instrText>
        </w:r>
        <w:r w:rsidR="00115FA9">
          <w:rPr>
            <w:noProof/>
            <w:webHidden/>
          </w:rPr>
        </w:r>
        <w:r w:rsidR="00115FA9">
          <w:rPr>
            <w:noProof/>
            <w:webHidden/>
          </w:rPr>
          <w:fldChar w:fldCharType="separate"/>
        </w:r>
        <w:r w:rsidR="00115FA9">
          <w:rPr>
            <w:noProof/>
            <w:webHidden/>
          </w:rPr>
          <w:t>14</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91" w:history="1">
        <w:r w:rsidR="00115FA9" w:rsidRPr="00815696">
          <w:rPr>
            <w:rStyle w:val="Hyperlink"/>
            <w:noProof/>
          </w:rPr>
          <w:t>4.2.1</w:t>
        </w:r>
        <w:r w:rsidR="00115FA9">
          <w:rPr>
            <w:rFonts w:asciiTheme="minorHAnsi" w:eastAsiaTheme="minorEastAsia" w:hAnsiTheme="minorHAnsi" w:cstheme="minorBidi"/>
            <w:noProof/>
            <w:szCs w:val="22"/>
            <w:lang w:eastAsia="en-US"/>
          </w:rPr>
          <w:tab/>
        </w:r>
        <w:r w:rsidR="00115FA9" w:rsidRPr="00815696">
          <w:rPr>
            <w:rStyle w:val="Hyperlink"/>
            <w:noProof/>
          </w:rPr>
          <w:t>Update space</w:t>
        </w:r>
        <w:r w:rsidR="00115FA9">
          <w:rPr>
            <w:noProof/>
            <w:webHidden/>
          </w:rPr>
          <w:tab/>
        </w:r>
        <w:r w:rsidR="00115FA9">
          <w:rPr>
            <w:noProof/>
            <w:webHidden/>
          </w:rPr>
          <w:fldChar w:fldCharType="begin"/>
        </w:r>
        <w:r w:rsidR="00115FA9">
          <w:rPr>
            <w:noProof/>
            <w:webHidden/>
          </w:rPr>
          <w:instrText xml:space="preserve"> PAGEREF _Toc332191191 \h </w:instrText>
        </w:r>
        <w:r w:rsidR="00115FA9">
          <w:rPr>
            <w:noProof/>
            <w:webHidden/>
          </w:rPr>
        </w:r>
        <w:r w:rsidR="00115FA9">
          <w:rPr>
            <w:noProof/>
            <w:webHidden/>
          </w:rPr>
          <w:fldChar w:fldCharType="separate"/>
        </w:r>
        <w:r w:rsidR="00115FA9">
          <w:rPr>
            <w:noProof/>
            <w:webHidden/>
          </w:rPr>
          <w:t>14</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92" w:history="1">
        <w:r w:rsidR="00115FA9" w:rsidRPr="00815696">
          <w:rPr>
            <w:rStyle w:val="Hyperlink"/>
            <w:noProof/>
          </w:rPr>
          <w:t>4.2.2</w:t>
        </w:r>
        <w:r w:rsidR="00115FA9">
          <w:rPr>
            <w:rFonts w:asciiTheme="minorHAnsi" w:eastAsiaTheme="minorEastAsia" w:hAnsiTheme="minorHAnsi" w:cstheme="minorBidi"/>
            <w:noProof/>
            <w:szCs w:val="22"/>
            <w:lang w:eastAsia="en-US"/>
          </w:rPr>
          <w:tab/>
        </w:r>
        <w:r w:rsidR="00115FA9" w:rsidRPr="00815696">
          <w:rPr>
            <w:rStyle w:val="Hyperlink"/>
            <w:noProof/>
          </w:rPr>
          <w:t>Create space</w:t>
        </w:r>
        <w:r w:rsidR="00115FA9">
          <w:rPr>
            <w:noProof/>
            <w:webHidden/>
          </w:rPr>
          <w:tab/>
        </w:r>
        <w:r w:rsidR="00115FA9">
          <w:rPr>
            <w:noProof/>
            <w:webHidden/>
          </w:rPr>
          <w:fldChar w:fldCharType="begin"/>
        </w:r>
        <w:r w:rsidR="00115FA9">
          <w:rPr>
            <w:noProof/>
            <w:webHidden/>
          </w:rPr>
          <w:instrText xml:space="preserve"> PAGEREF _Toc332191192 \h </w:instrText>
        </w:r>
        <w:r w:rsidR="00115FA9">
          <w:rPr>
            <w:noProof/>
            <w:webHidden/>
          </w:rPr>
        </w:r>
        <w:r w:rsidR="00115FA9">
          <w:rPr>
            <w:noProof/>
            <w:webHidden/>
          </w:rPr>
          <w:fldChar w:fldCharType="separate"/>
        </w:r>
        <w:r w:rsidR="00115FA9">
          <w:rPr>
            <w:noProof/>
            <w:webHidden/>
          </w:rPr>
          <w:t>14</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93" w:history="1">
        <w:r w:rsidR="00115FA9" w:rsidRPr="00815696">
          <w:rPr>
            <w:rStyle w:val="Hyperlink"/>
            <w:noProof/>
          </w:rPr>
          <w:t>4.2.3</w:t>
        </w:r>
        <w:r w:rsidR="00115FA9">
          <w:rPr>
            <w:rFonts w:asciiTheme="minorHAnsi" w:eastAsiaTheme="minorEastAsia" w:hAnsiTheme="minorHAnsi" w:cstheme="minorBidi"/>
            <w:noProof/>
            <w:szCs w:val="22"/>
            <w:lang w:eastAsia="en-US"/>
          </w:rPr>
          <w:tab/>
        </w:r>
        <w:r w:rsidR="00115FA9" w:rsidRPr="00815696">
          <w:rPr>
            <w:rStyle w:val="Hyperlink"/>
            <w:noProof/>
          </w:rPr>
          <w:t>Space children</w:t>
        </w:r>
        <w:r w:rsidR="00115FA9">
          <w:rPr>
            <w:noProof/>
            <w:webHidden/>
          </w:rPr>
          <w:tab/>
        </w:r>
        <w:r w:rsidR="00115FA9">
          <w:rPr>
            <w:noProof/>
            <w:webHidden/>
          </w:rPr>
          <w:fldChar w:fldCharType="begin"/>
        </w:r>
        <w:r w:rsidR="00115FA9">
          <w:rPr>
            <w:noProof/>
            <w:webHidden/>
          </w:rPr>
          <w:instrText xml:space="preserve"> PAGEREF _Toc332191193 \h </w:instrText>
        </w:r>
        <w:r w:rsidR="00115FA9">
          <w:rPr>
            <w:noProof/>
            <w:webHidden/>
          </w:rPr>
        </w:r>
        <w:r w:rsidR="00115FA9">
          <w:rPr>
            <w:noProof/>
            <w:webHidden/>
          </w:rPr>
          <w:fldChar w:fldCharType="separate"/>
        </w:r>
        <w:r w:rsidR="00115FA9">
          <w:rPr>
            <w:noProof/>
            <w:webHidden/>
          </w:rPr>
          <w:t>14</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94" w:history="1">
        <w:r w:rsidR="00115FA9" w:rsidRPr="00815696">
          <w:rPr>
            <w:rStyle w:val="Hyperlink"/>
            <w:noProof/>
          </w:rPr>
          <w:t>4.2.4</w:t>
        </w:r>
        <w:r w:rsidR="00115FA9">
          <w:rPr>
            <w:rFonts w:asciiTheme="minorHAnsi" w:eastAsiaTheme="minorEastAsia" w:hAnsiTheme="minorHAnsi" w:cstheme="minorBidi"/>
            <w:noProof/>
            <w:szCs w:val="22"/>
            <w:lang w:eastAsia="en-US"/>
          </w:rPr>
          <w:tab/>
        </w:r>
        <w:r w:rsidR="00115FA9" w:rsidRPr="00815696">
          <w:rPr>
            <w:rStyle w:val="Hyperlink"/>
            <w:noProof/>
          </w:rPr>
          <w:t>Create a share</w:t>
        </w:r>
        <w:r w:rsidR="00115FA9">
          <w:rPr>
            <w:noProof/>
            <w:webHidden/>
          </w:rPr>
          <w:tab/>
        </w:r>
        <w:r w:rsidR="00115FA9">
          <w:rPr>
            <w:noProof/>
            <w:webHidden/>
          </w:rPr>
          <w:fldChar w:fldCharType="begin"/>
        </w:r>
        <w:r w:rsidR="00115FA9">
          <w:rPr>
            <w:noProof/>
            <w:webHidden/>
          </w:rPr>
          <w:instrText xml:space="preserve"> PAGEREF _Toc332191194 \h </w:instrText>
        </w:r>
        <w:r w:rsidR="00115FA9">
          <w:rPr>
            <w:noProof/>
            <w:webHidden/>
          </w:rPr>
        </w:r>
        <w:r w:rsidR="00115FA9">
          <w:rPr>
            <w:noProof/>
            <w:webHidden/>
          </w:rPr>
          <w:fldChar w:fldCharType="separate"/>
        </w:r>
        <w:r w:rsidR="00115FA9">
          <w:rPr>
            <w:noProof/>
            <w:webHidden/>
          </w:rPr>
          <w:t>15</w:t>
        </w:r>
        <w:r w:rsidR="00115FA9">
          <w:rPr>
            <w:noProof/>
            <w:webHidden/>
          </w:rPr>
          <w:fldChar w:fldCharType="end"/>
        </w:r>
      </w:hyperlink>
    </w:p>
    <w:p w:rsidR="00115FA9" w:rsidRDefault="0085140A">
      <w:pPr>
        <w:pStyle w:val="Verzeichnis2"/>
        <w:rPr>
          <w:rFonts w:asciiTheme="minorHAnsi" w:eastAsiaTheme="minorEastAsia" w:hAnsiTheme="minorHAnsi" w:cstheme="minorBidi"/>
          <w:noProof/>
          <w:szCs w:val="22"/>
          <w:lang w:eastAsia="en-US"/>
        </w:rPr>
      </w:pPr>
      <w:hyperlink w:anchor="_Toc332191195" w:history="1">
        <w:r w:rsidR="00115FA9" w:rsidRPr="00815696">
          <w:rPr>
            <w:rStyle w:val="Hyperlink"/>
            <w:noProof/>
          </w:rPr>
          <w:t>4.3</w:t>
        </w:r>
        <w:r w:rsidR="00115FA9">
          <w:rPr>
            <w:rFonts w:asciiTheme="minorHAnsi" w:eastAsiaTheme="minorEastAsia" w:hAnsiTheme="minorHAnsi" w:cstheme="minorBidi"/>
            <w:noProof/>
            <w:szCs w:val="22"/>
            <w:lang w:eastAsia="en-US"/>
          </w:rPr>
          <w:tab/>
        </w:r>
        <w:r w:rsidR="00115FA9" w:rsidRPr="00815696">
          <w:rPr>
            <w:rStyle w:val="Hyperlink"/>
            <w:noProof/>
          </w:rPr>
          <w:t>Folder requests</w:t>
        </w:r>
        <w:r w:rsidR="00115FA9">
          <w:rPr>
            <w:noProof/>
            <w:webHidden/>
          </w:rPr>
          <w:tab/>
        </w:r>
        <w:r w:rsidR="00115FA9">
          <w:rPr>
            <w:noProof/>
            <w:webHidden/>
          </w:rPr>
          <w:fldChar w:fldCharType="begin"/>
        </w:r>
        <w:r w:rsidR="00115FA9">
          <w:rPr>
            <w:noProof/>
            <w:webHidden/>
          </w:rPr>
          <w:instrText xml:space="preserve"> PAGEREF _Toc332191195 \h </w:instrText>
        </w:r>
        <w:r w:rsidR="00115FA9">
          <w:rPr>
            <w:noProof/>
            <w:webHidden/>
          </w:rPr>
        </w:r>
        <w:r w:rsidR="00115FA9">
          <w:rPr>
            <w:noProof/>
            <w:webHidden/>
          </w:rPr>
          <w:fldChar w:fldCharType="separate"/>
        </w:r>
        <w:r w:rsidR="00115FA9">
          <w:rPr>
            <w:noProof/>
            <w:webHidden/>
          </w:rPr>
          <w:t>15</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96" w:history="1">
        <w:r w:rsidR="00115FA9" w:rsidRPr="00815696">
          <w:rPr>
            <w:rStyle w:val="Hyperlink"/>
            <w:noProof/>
          </w:rPr>
          <w:t>4.3.1</w:t>
        </w:r>
        <w:r w:rsidR="00115FA9">
          <w:rPr>
            <w:rFonts w:asciiTheme="minorHAnsi" w:eastAsiaTheme="minorEastAsia" w:hAnsiTheme="minorHAnsi" w:cstheme="minorBidi"/>
            <w:noProof/>
            <w:szCs w:val="22"/>
            <w:lang w:eastAsia="en-US"/>
          </w:rPr>
          <w:tab/>
        </w:r>
        <w:r w:rsidR="00115FA9" w:rsidRPr="00815696">
          <w:rPr>
            <w:rStyle w:val="Hyperlink"/>
            <w:noProof/>
          </w:rPr>
          <w:t>Create folder</w:t>
        </w:r>
        <w:r w:rsidR="00115FA9">
          <w:rPr>
            <w:noProof/>
            <w:webHidden/>
          </w:rPr>
          <w:tab/>
        </w:r>
        <w:r w:rsidR="00115FA9">
          <w:rPr>
            <w:noProof/>
            <w:webHidden/>
          </w:rPr>
          <w:fldChar w:fldCharType="begin"/>
        </w:r>
        <w:r w:rsidR="00115FA9">
          <w:rPr>
            <w:noProof/>
            <w:webHidden/>
          </w:rPr>
          <w:instrText xml:space="preserve"> PAGEREF _Toc332191196 \h </w:instrText>
        </w:r>
        <w:r w:rsidR="00115FA9">
          <w:rPr>
            <w:noProof/>
            <w:webHidden/>
          </w:rPr>
        </w:r>
        <w:r w:rsidR="00115FA9">
          <w:rPr>
            <w:noProof/>
            <w:webHidden/>
          </w:rPr>
          <w:fldChar w:fldCharType="separate"/>
        </w:r>
        <w:r w:rsidR="00115FA9">
          <w:rPr>
            <w:noProof/>
            <w:webHidden/>
          </w:rPr>
          <w:t>15</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97" w:history="1">
        <w:r w:rsidR="00115FA9" w:rsidRPr="00815696">
          <w:rPr>
            <w:rStyle w:val="Hyperlink"/>
            <w:noProof/>
          </w:rPr>
          <w:t>4.3.2</w:t>
        </w:r>
        <w:r w:rsidR="00115FA9">
          <w:rPr>
            <w:rFonts w:asciiTheme="minorHAnsi" w:eastAsiaTheme="minorEastAsia" w:hAnsiTheme="minorHAnsi" w:cstheme="minorBidi"/>
            <w:noProof/>
            <w:szCs w:val="22"/>
            <w:lang w:eastAsia="en-US"/>
          </w:rPr>
          <w:tab/>
        </w:r>
        <w:r w:rsidR="00115FA9" w:rsidRPr="00815696">
          <w:rPr>
            <w:rStyle w:val="Hyperlink"/>
            <w:noProof/>
          </w:rPr>
          <w:t>Update folder</w:t>
        </w:r>
        <w:r w:rsidR="00115FA9">
          <w:rPr>
            <w:noProof/>
            <w:webHidden/>
          </w:rPr>
          <w:tab/>
        </w:r>
        <w:r w:rsidR="00115FA9">
          <w:rPr>
            <w:noProof/>
            <w:webHidden/>
          </w:rPr>
          <w:fldChar w:fldCharType="begin"/>
        </w:r>
        <w:r w:rsidR="00115FA9">
          <w:rPr>
            <w:noProof/>
            <w:webHidden/>
          </w:rPr>
          <w:instrText xml:space="preserve"> PAGEREF _Toc332191197 \h </w:instrText>
        </w:r>
        <w:r w:rsidR="00115FA9">
          <w:rPr>
            <w:noProof/>
            <w:webHidden/>
          </w:rPr>
        </w:r>
        <w:r w:rsidR="00115FA9">
          <w:rPr>
            <w:noProof/>
            <w:webHidden/>
          </w:rPr>
          <w:fldChar w:fldCharType="separate"/>
        </w:r>
        <w:r w:rsidR="00115FA9">
          <w:rPr>
            <w:noProof/>
            <w:webHidden/>
          </w:rPr>
          <w:t>15</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98" w:history="1">
        <w:r w:rsidR="00115FA9" w:rsidRPr="00815696">
          <w:rPr>
            <w:rStyle w:val="Hyperlink"/>
            <w:noProof/>
          </w:rPr>
          <w:t>4.3.3</w:t>
        </w:r>
        <w:r w:rsidR="00115FA9">
          <w:rPr>
            <w:rFonts w:asciiTheme="minorHAnsi" w:eastAsiaTheme="minorEastAsia" w:hAnsiTheme="minorHAnsi" w:cstheme="minorBidi"/>
            <w:noProof/>
            <w:szCs w:val="22"/>
            <w:lang w:eastAsia="en-US"/>
          </w:rPr>
          <w:tab/>
        </w:r>
        <w:r w:rsidR="00115FA9" w:rsidRPr="00815696">
          <w:rPr>
            <w:rStyle w:val="Hyperlink"/>
            <w:noProof/>
          </w:rPr>
          <w:t>Move folder</w:t>
        </w:r>
        <w:r w:rsidR="00115FA9">
          <w:rPr>
            <w:noProof/>
            <w:webHidden/>
          </w:rPr>
          <w:tab/>
        </w:r>
        <w:r w:rsidR="00115FA9">
          <w:rPr>
            <w:noProof/>
            <w:webHidden/>
          </w:rPr>
          <w:fldChar w:fldCharType="begin"/>
        </w:r>
        <w:r w:rsidR="00115FA9">
          <w:rPr>
            <w:noProof/>
            <w:webHidden/>
          </w:rPr>
          <w:instrText xml:space="preserve"> PAGEREF _Toc332191198 \h </w:instrText>
        </w:r>
        <w:r w:rsidR="00115FA9">
          <w:rPr>
            <w:noProof/>
            <w:webHidden/>
          </w:rPr>
        </w:r>
        <w:r w:rsidR="00115FA9">
          <w:rPr>
            <w:noProof/>
            <w:webHidden/>
          </w:rPr>
          <w:fldChar w:fldCharType="separate"/>
        </w:r>
        <w:r w:rsidR="00115FA9">
          <w:rPr>
            <w:noProof/>
            <w:webHidden/>
          </w:rPr>
          <w:t>15</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199" w:history="1">
        <w:r w:rsidR="00115FA9" w:rsidRPr="00815696">
          <w:rPr>
            <w:rStyle w:val="Hyperlink"/>
            <w:noProof/>
          </w:rPr>
          <w:t>4.3.4</w:t>
        </w:r>
        <w:r w:rsidR="00115FA9">
          <w:rPr>
            <w:rFonts w:asciiTheme="minorHAnsi" w:eastAsiaTheme="minorEastAsia" w:hAnsiTheme="minorHAnsi" w:cstheme="minorBidi"/>
            <w:noProof/>
            <w:szCs w:val="22"/>
            <w:lang w:eastAsia="en-US"/>
          </w:rPr>
          <w:tab/>
        </w:r>
        <w:r w:rsidR="00115FA9" w:rsidRPr="00815696">
          <w:rPr>
            <w:rStyle w:val="Hyperlink"/>
            <w:noProof/>
          </w:rPr>
          <w:t>Delete folder</w:t>
        </w:r>
        <w:r w:rsidR="00115FA9">
          <w:rPr>
            <w:noProof/>
            <w:webHidden/>
          </w:rPr>
          <w:tab/>
        </w:r>
        <w:r w:rsidR="00115FA9">
          <w:rPr>
            <w:noProof/>
            <w:webHidden/>
          </w:rPr>
          <w:fldChar w:fldCharType="begin"/>
        </w:r>
        <w:r w:rsidR="00115FA9">
          <w:rPr>
            <w:noProof/>
            <w:webHidden/>
          </w:rPr>
          <w:instrText xml:space="preserve"> PAGEREF _Toc332191199 \h </w:instrText>
        </w:r>
        <w:r w:rsidR="00115FA9">
          <w:rPr>
            <w:noProof/>
            <w:webHidden/>
          </w:rPr>
        </w:r>
        <w:r w:rsidR="00115FA9">
          <w:rPr>
            <w:noProof/>
            <w:webHidden/>
          </w:rPr>
          <w:fldChar w:fldCharType="separate"/>
        </w:r>
        <w:r w:rsidR="00115FA9">
          <w:rPr>
            <w:noProof/>
            <w:webHidden/>
          </w:rPr>
          <w:t>15</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200" w:history="1">
        <w:r w:rsidR="00115FA9" w:rsidRPr="00815696">
          <w:rPr>
            <w:rStyle w:val="Hyperlink"/>
            <w:noProof/>
          </w:rPr>
          <w:t>4.3.5</w:t>
        </w:r>
        <w:r w:rsidR="00115FA9">
          <w:rPr>
            <w:rFonts w:asciiTheme="minorHAnsi" w:eastAsiaTheme="minorEastAsia" w:hAnsiTheme="minorHAnsi" w:cstheme="minorBidi"/>
            <w:noProof/>
            <w:szCs w:val="22"/>
            <w:lang w:eastAsia="en-US"/>
          </w:rPr>
          <w:tab/>
        </w:r>
        <w:r w:rsidR="00115FA9" w:rsidRPr="00815696">
          <w:rPr>
            <w:rStyle w:val="Hyperlink"/>
            <w:noProof/>
          </w:rPr>
          <w:t>Folder children</w:t>
        </w:r>
        <w:r w:rsidR="00115FA9">
          <w:rPr>
            <w:noProof/>
            <w:webHidden/>
          </w:rPr>
          <w:tab/>
        </w:r>
        <w:r w:rsidR="00115FA9">
          <w:rPr>
            <w:noProof/>
            <w:webHidden/>
          </w:rPr>
          <w:fldChar w:fldCharType="begin"/>
        </w:r>
        <w:r w:rsidR="00115FA9">
          <w:rPr>
            <w:noProof/>
            <w:webHidden/>
          </w:rPr>
          <w:instrText xml:space="preserve"> PAGEREF _Toc332191200 \h </w:instrText>
        </w:r>
        <w:r w:rsidR="00115FA9">
          <w:rPr>
            <w:noProof/>
            <w:webHidden/>
          </w:rPr>
        </w:r>
        <w:r w:rsidR="00115FA9">
          <w:rPr>
            <w:noProof/>
            <w:webHidden/>
          </w:rPr>
          <w:fldChar w:fldCharType="separate"/>
        </w:r>
        <w:r w:rsidR="00115FA9">
          <w:rPr>
            <w:noProof/>
            <w:webHidden/>
          </w:rPr>
          <w:t>15</w:t>
        </w:r>
        <w:r w:rsidR="00115FA9">
          <w:rPr>
            <w:noProof/>
            <w:webHidden/>
          </w:rPr>
          <w:fldChar w:fldCharType="end"/>
        </w:r>
      </w:hyperlink>
    </w:p>
    <w:p w:rsidR="00115FA9" w:rsidRDefault="0085140A">
      <w:pPr>
        <w:pStyle w:val="Verzeichnis2"/>
        <w:rPr>
          <w:rFonts w:asciiTheme="minorHAnsi" w:eastAsiaTheme="minorEastAsia" w:hAnsiTheme="minorHAnsi" w:cstheme="minorBidi"/>
          <w:noProof/>
          <w:szCs w:val="22"/>
          <w:lang w:eastAsia="en-US"/>
        </w:rPr>
      </w:pPr>
      <w:hyperlink w:anchor="_Toc332191201" w:history="1">
        <w:r w:rsidR="00115FA9" w:rsidRPr="00815696">
          <w:rPr>
            <w:rStyle w:val="Hyperlink"/>
            <w:noProof/>
          </w:rPr>
          <w:t>4.4</w:t>
        </w:r>
        <w:r w:rsidR="00115FA9">
          <w:rPr>
            <w:rFonts w:asciiTheme="minorHAnsi" w:eastAsiaTheme="minorEastAsia" w:hAnsiTheme="minorHAnsi" w:cstheme="minorBidi"/>
            <w:noProof/>
            <w:szCs w:val="22"/>
            <w:lang w:eastAsia="en-US"/>
          </w:rPr>
          <w:tab/>
        </w:r>
        <w:r w:rsidR="00115FA9" w:rsidRPr="00815696">
          <w:rPr>
            <w:rStyle w:val="Hyperlink"/>
            <w:noProof/>
          </w:rPr>
          <w:t>Document requests</w:t>
        </w:r>
        <w:r w:rsidR="00115FA9">
          <w:rPr>
            <w:noProof/>
            <w:webHidden/>
          </w:rPr>
          <w:tab/>
        </w:r>
        <w:r w:rsidR="00115FA9">
          <w:rPr>
            <w:noProof/>
            <w:webHidden/>
          </w:rPr>
          <w:fldChar w:fldCharType="begin"/>
        </w:r>
        <w:r w:rsidR="00115FA9">
          <w:rPr>
            <w:noProof/>
            <w:webHidden/>
          </w:rPr>
          <w:instrText xml:space="preserve"> PAGEREF _Toc332191201 \h </w:instrText>
        </w:r>
        <w:r w:rsidR="00115FA9">
          <w:rPr>
            <w:noProof/>
            <w:webHidden/>
          </w:rPr>
        </w:r>
        <w:r w:rsidR="00115FA9">
          <w:rPr>
            <w:noProof/>
            <w:webHidden/>
          </w:rPr>
          <w:fldChar w:fldCharType="separate"/>
        </w:r>
        <w:r w:rsidR="00115FA9">
          <w:rPr>
            <w:noProof/>
            <w:webHidden/>
          </w:rPr>
          <w:t>15</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202" w:history="1">
        <w:r w:rsidR="00115FA9" w:rsidRPr="00815696">
          <w:rPr>
            <w:rStyle w:val="Hyperlink"/>
            <w:noProof/>
          </w:rPr>
          <w:t>4.4.1</w:t>
        </w:r>
        <w:r w:rsidR="00115FA9">
          <w:rPr>
            <w:rFonts w:asciiTheme="minorHAnsi" w:eastAsiaTheme="minorEastAsia" w:hAnsiTheme="minorHAnsi" w:cstheme="minorBidi"/>
            <w:noProof/>
            <w:szCs w:val="22"/>
            <w:lang w:eastAsia="en-US"/>
          </w:rPr>
          <w:tab/>
        </w:r>
        <w:r w:rsidR="00115FA9" w:rsidRPr="00815696">
          <w:rPr>
            <w:rStyle w:val="Hyperlink"/>
            <w:noProof/>
          </w:rPr>
          <w:t>Document Creation and Upload</w:t>
        </w:r>
        <w:r w:rsidR="00115FA9">
          <w:rPr>
            <w:noProof/>
            <w:webHidden/>
          </w:rPr>
          <w:tab/>
        </w:r>
        <w:r w:rsidR="00115FA9">
          <w:rPr>
            <w:noProof/>
            <w:webHidden/>
          </w:rPr>
          <w:fldChar w:fldCharType="begin"/>
        </w:r>
        <w:r w:rsidR="00115FA9">
          <w:rPr>
            <w:noProof/>
            <w:webHidden/>
          </w:rPr>
          <w:instrText xml:space="preserve"> PAGEREF _Toc332191202 \h </w:instrText>
        </w:r>
        <w:r w:rsidR="00115FA9">
          <w:rPr>
            <w:noProof/>
            <w:webHidden/>
          </w:rPr>
        </w:r>
        <w:r w:rsidR="00115FA9">
          <w:rPr>
            <w:noProof/>
            <w:webHidden/>
          </w:rPr>
          <w:fldChar w:fldCharType="separate"/>
        </w:r>
        <w:r w:rsidR="00115FA9">
          <w:rPr>
            <w:noProof/>
            <w:webHidden/>
          </w:rPr>
          <w:t>16</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203" w:history="1">
        <w:r w:rsidR="00115FA9" w:rsidRPr="00815696">
          <w:rPr>
            <w:rStyle w:val="Hyperlink"/>
            <w:noProof/>
          </w:rPr>
          <w:t>4.4.2</w:t>
        </w:r>
        <w:r w:rsidR="00115FA9">
          <w:rPr>
            <w:rFonts w:asciiTheme="minorHAnsi" w:eastAsiaTheme="minorEastAsia" w:hAnsiTheme="minorHAnsi" w:cstheme="minorBidi"/>
            <w:noProof/>
            <w:szCs w:val="22"/>
            <w:lang w:eastAsia="en-US"/>
          </w:rPr>
          <w:tab/>
        </w:r>
        <w:r w:rsidR="00115FA9" w:rsidRPr="00815696">
          <w:rPr>
            <w:rStyle w:val="Hyperlink"/>
            <w:noProof/>
          </w:rPr>
          <w:t>Update document and Content Replacement</w:t>
        </w:r>
        <w:r w:rsidR="00115FA9">
          <w:rPr>
            <w:noProof/>
            <w:webHidden/>
          </w:rPr>
          <w:tab/>
        </w:r>
        <w:r w:rsidR="00115FA9">
          <w:rPr>
            <w:noProof/>
            <w:webHidden/>
          </w:rPr>
          <w:fldChar w:fldCharType="begin"/>
        </w:r>
        <w:r w:rsidR="00115FA9">
          <w:rPr>
            <w:noProof/>
            <w:webHidden/>
          </w:rPr>
          <w:instrText xml:space="preserve"> PAGEREF _Toc332191203 \h </w:instrText>
        </w:r>
        <w:r w:rsidR="00115FA9">
          <w:rPr>
            <w:noProof/>
            <w:webHidden/>
          </w:rPr>
        </w:r>
        <w:r w:rsidR="00115FA9">
          <w:rPr>
            <w:noProof/>
            <w:webHidden/>
          </w:rPr>
          <w:fldChar w:fldCharType="separate"/>
        </w:r>
        <w:r w:rsidR="00115FA9">
          <w:rPr>
            <w:noProof/>
            <w:webHidden/>
          </w:rPr>
          <w:t>16</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204" w:history="1">
        <w:r w:rsidR="00115FA9" w:rsidRPr="00815696">
          <w:rPr>
            <w:rStyle w:val="Hyperlink"/>
            <w:noProof/>
          </w:rPr>
          <w:t>4.4.3</w:t>
        </w:r>
        <w:r w:rsidR="00115FA9">
          <w:rPr>
            <w:rFonts w:asciiTheme="minorHAnsi" w:eastAsiaTheme="minorEastAsia" w:hAnsiTheme="minorHAnsi" w:cstheme="minorBidi"/>
            <w:noProof/>
            <w:szCs w:val="22"/>
            <w:lang w:eastAsia="en-US"/>
          </w:rPr>
          <w:tab/>
        </w:r>
        <w:r w:rsidR="00115FA9" w:rsidRPr="00815696">
          <w:rPr>
            <w:rStyle w:val="Hyperlink"/>
            <w:noProof/>
          </w:rPr>
          <w:t>Content download</w:t>
        </w:r>
        <w:r w:rsidR="00115FA9">
          <w:rPr>
            <w:noProof/>
            <w:webHidden/>
          </w:rPr>
          <w:tab/>
        </w:r>
        <w:r w:rsidR="00115FA9">
          <w:rPr>
            <w:noProof/>
            <w:webHidden/>
          </w:rPr>
          <w:fldChar w:fldCharType="begin"/>
        </w:r>
        <w:r w:rsidR="00115FA9">
          <w:rPr>
            <w:noProof/>
            <w:webHidden/>
          </w:rPr>
          <w:instrText xml:space="preserve"> PAGEREF _Toc332191204 \h </w:instrText>
        </w:r>
        <w:r w:rsidR="00115FA9">
          <w:rPr>
            <w:noProof/>
            <w:webHidden/>
          </w:rPr>
        </w:r>
        <w:r w:rsidR="00115FA9">
          <w:rPr>
            <w:noProof/>
            <w:webHidden/>
          </w:rPr>
          <w:fldChar w:fldCharType="separate"/>
        </w:r>
        <w:r w:rsidR="00115FA9">
          <w:rPr>
            <w:noProof/>
            <w:webHidden/>
          </w:rPr>
          <w:t>16</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205" w:history="1">
        <w:r w:rsidR="00115FA9" w:rsidRPr="00815696">
          <w:rPr>
            <w:rStyle w:val="Hyperlink"/>
            <w:noProof/>
          </w:rPr>
          <w:t>4.4.4</w:t>
        </w:r>
        <w:r w:rsidR="00115FA9">
          <w:rPr>
            <w:rFonts w:asciiTheme="minorHAnsi" w:eastAsiaTheme="minorEastAsia" w:hAnsiTheme="minorHAnsi" w:cstheme="minorBidi"/>
            <w:noProof/>
            <w:szCs w:val="22"/>
            <w:lang w:eastAsia="en-US"/>
          </w:rPr>
          <w:tab/>
        </w:r>
        <w:r w:rsidR="00115FA9" w:rsidRPr="00815696">
          <w:rPr>
            <w:rStyle w:val="Hyperlink"/>
            <w:noProof/>
          </w:rPr>
          <w:t>Document renditions</w:t>
        </w:r>
        <w:r w:rsidR="00115FA9">
          <w:rPr>
            <w:noProof/>
            <w:webHidden/>
          </w:rPr>
          <w:tab/>
        </w:r>
        <w:r w:rsidR="00115FA9">
          <w:rPr>
            <w:noProof/>
            <w:webHidden/>
          </w:rPr>
          <w:fldChar w:fldCharType="begin"/>
        </w:r>
        <w:r w:rsidR="00115FA9">
          <w:rPr>
            <w:noProof/>
            <w:webHidden/>
          </w:rPr>
          <w:instrText xml:space="preserve"> PAGEREF _Toc332191205 \h </w:instrText>
        </w:r>
        <w:r w:rsidR="00115FA9">
          <w:rPr>
            <w:noProof/>
            <w:webHidden/>
          </w:rPr>
        </w:r>
        <w:r w:rsidR="00115FA9">
          <w:rPr>
            <w:noProof/>
            <w:webHidden/>
          </w:rPr>
          <w:fldChar w:fldCharType="separate"/>
        </w:r>
        <w:r w:rsidR="00115FA9">
          <w:rPr>
            <w:noProof/>
            <w:webHidden/>
          </w:rPr>
          <w:t>16</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206" w:history="1">
        <w:r w:rsidR="00115FA9" w:rsidRPr="00815696">
          <w:rPr>
            <w:rStyle w:val="Hyperlink"/>
            <w:noProof/>
          </w:rPr>
          <w:t>4.4.5</w:t>
        </w:r>
        <w:r w:rsidR="00115FA9">
          <w:rPr>
            <w:rFonts w:asciiTheme="minorHAnsi" w:eastAsiaTheme="minorEastAsia" w:hAnsiTheme="minorHAnsi" w:cstheme="minorBidi"/>
            <w:noProof/>
            <w:szCs w:val="22"/>
            <w:lang w:eastAsia="en-US"/>
          </w:rPr>
          <w:tab/>
        </w:r>
        <w:r w:rsidR="00115FA9" w:rsidRPr="00815696">
          <w:rPr>
            <w:rStyle w:val="Hyperlink"/>
            <w:noProof/>
          </w:rPr>
          <w:t>Document move</w:t>
        </w:r>
        <w:r w:rsidR="00115FA9">
          <w:rPr>
            <w:noProof/>
            <w:webHidden/>
          </w:rPr>
          <w:tab/>
        </w:r>
        <w:r w:rsidR="00115FA9">
          <w:rPr>
            <w:noProof/>
            <w:webHidden/>
          </w:rPr>
          <w:fldChar w:fldCharType="begin"/>
        </w:r>
        <w:r w:rsidR="00115FA9">
          <w:rPr>
            <w:noProof/>
            <w:webHidden/>
          </w:rPr>
          <w:instrText xml:space="preserve"> PAGEREF _Toc332191206 \h </w:instrText>
        </w:r>
        <w:r w:rsidR="00115FA9">
          <w:rPr>
            <w:noProof/>
            <w:webHidden/>
          </w:rPr>
        </w:r>
        <w:r w:rsidR="00115FA9">
          <w:rPr>
            <w:noProof/>
            <w:webHidden/>
          </w:rPr>
          <w:fldChar w:fldCharType="separate"/>
        </w:r>
        <w:r w:rsidR="00115FA9">
          <w:rPr>
            <w:noProof/>
            <w:webHidden/>
          </w:rPr>
          <w:t>16</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207" w:history="1">
        <w:r w:rsidR="00115FA9" w:rsidRPr="00815696">
          <w:rPr>
            <w:rStyle w:val="Hyperlink"/>
            <w:noProof/>
          </w:rPr>
          <w:t>4.4.6</w:t>
        </w:r>
        <w:r w:rsidR="00115FA9">
          <w:rPr>
            <w:rFonts w:asciiTheme="minorHAnsi" w:eastAsiaTheme="minorEastAsia" w:hAnsiTheme="minorHAnsi" w:cstheme="minorBidi"/>
            <w:noProof/>
            <w:szCs w:val="22"/>
            <w:lang w:eastAsia="en-US"/>
          </w:rPr>
          <w:tab/>
        </w:r>
        <w:r w:rsidR="00115FA9" w:rsidRPr="00815696">
          <w:rPr>
            <w:rStyle w:val="Hyperlink"/>
            <w:noProof/>
          </w:rPr>
          <w:t>Document thumbnails</w:t>
        </w:r>
        <w:r w:rsidR="00115FA9">
          <w:rPr>
            <w:noProof/>
            <w:webHidden/>
          </w:rPr>
          <w:tab/>
        </w:r>
        <w:r w:rsidR="00115FA9">
          <w:rPr>
            <w:noProof/>
            <w:webHidden/>
          </w:rPr>
          <w:fldChar w:fldCharType="begin"/>
        </w:r>
        <w:r w:rsidR="00115FA9">
          <w:rPr>
            <w:noProof/>
            <w:webHidden/>
          </w:rPr>
          <w:instrText xml:space="preserve"> PAGEREF _Toc332191207 \h </w:instrText>
        </w:r>
        <w:r w:rsidR="00115FA9">
          <w:rPr>
            <w:noProof/>
            <w:webHidden/>
          </w:rPr>
        </w:r>
        <w:r w:rsidR="00115FA9">
          <w:rPr>
            <w:noProof/>
            <w:webHidden/>
          </w:rPr>
          <w:fldChar w:fldCharType="separate"/>
        </w:r>
        <w:r w:rsidR="00115FA9">
          <w:rPr>
            <w:noProof/>
            <w:webHidden/>
          </w:rPr>
          <w:t>16</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208" w:history="1">
        <w:r w:rsidR="00115FA9" w:rsidRPr="00815696">
          <w:rPr>
            <w:rStyle w:val="Hyperlink"/>
            <w:noProof/>
          </w:rPr>
          <w:t>4.4.7</w:t>
        </w:r>
        <w:r w:rsidR="00115FA9">
          <w:rPr>
            <w:rFonts w:asciiTheme="minorHAnsi" w:eastAsiaTheme="minorEastAsia" w:hAnsiTheme="minorHAnsi" w:cstheme="minorBidi"/>
            <w:noProof/>
            <w:szCs w:val="22"/>
            <w:lang w:eastAsia="en-US"/>
          </w:rPr>
          <w:tab/>
        </w:r>
        <w:r w:rsidR="00115FA9" w:rsidRPr="00815696">
          <w:rPr>
            <w:rStyle w:val="Hyperlink"/>
            <w:noProof/>
          </w:rPr>
          <w:t>Create link</w:t>
        </w:r>
        <w:r w:rsidR="00115FA9">
          <w:rPr>
            <w:noProof/>
            <w:webHidden/>
          </w:rPr>
          <w:tab/>
        </w:r>
        <w:r w:rsidR="00115FA9">
          <w:rPr>
            <w:noProof/>
            <w:webHidden/>
          </w:rPr>
          <w:fldChar w:fldCharType="begin"/>
        </w:r>
        <w:r w:rsidR="00115FA9">
          <w:rPr>
            <w:noProof/>
            <w:webHidden/>
          </w:rPr>
          <w:instrText xml:space="preserve"> PAGEREF _Toc332191208 \h </w:instrText>
        </w:r>
        <w:r w:rsidR="00115FA9">
          <w:rPr>
            <w:noProof/>
            <w:webHidden/>
          </w:rPr>
        </w:r>
        <w:r w:rsidR="00115FA9">
          <w:rPr>
            <w:noProof/>
            <w:webHidden/>
          </w:rPr>
          <w:fldChar w:fldCharType="separate"/>
        </w:r>
        <w:r w:rsidR="00115FA9">
          <w:rPr>
            <w:noProof/>
            <w:webHidden/>
          </w:rPr>
          <w:t>16</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209" w:history="1">
        <w:r w:rsidR="00115FA9" w:rsidRPr="00815696">
          <w:rPr>
            <w:rStyle w:val="Hyperlink"/>
            <w:noProof/>
          </w:rPr>
          <w:t>4.4.8</w:t>
        </w:r>
        <w:r w:rsidR="00115FA9">
          <w:rPr>
            <w:rFonts w:asciiTheme="minorHAnsi" w:eastAsiaTheme="minorEastAsia" w:hAnsiTheme="minorHAnsi" w:cstheme="minorBidi"/>
            <w:noProof/>
            <w:szCs w:val="22"/>
            <w:lang w:eastAsia="en-US"/>
          </w:rPr>
          <w:tab/>
        </w:r>
        <w:r w:rsidR="00115FA9" w:rsidRPr="00815696">
          <w:rPr>
            <w:rStyle w:val="Hyperlink"/>
            <w:noProof/>
          </w:rPr>
          <w:t>Create comment</w:t>
        </w:r>
        <w:r w:rsidR="00115FA9">
          <w:rPr>
            <w:noProof/>
            <w:webHidden/>
          </w:rPr>
          <w:tab/>
        </w:r>
        <w:r w:rsidR="00115FA9">
          <w:rPr>
            <w:noProof/>
            <w:webHidden/>
          </w:rPr>
          <w:fldChar w:fldCharType="begin"/>
        </w:r>
        <w:r w:rsidR="00115FA9">
          <w:rPr>
            <w:noProof/>
            <w:webHidden/>
          </w:rPr>
          <w:instrText xml:space="preserve"> PAGEREF _Toc332191209 \h </w:instrText>
        </w:r>
        <w:r w:rsidR="00115FA9">
          <w:rPr>
            <w:noProof/>
            <w:webHidden/>
          </w:rPr>
        </w:r>
        <w:r w:rsidR="00115FA9">
          <w:rPr>
            <w:noProof/>
            <w:webHidden/>
          </w:rPr>
          <w:fldChar w:fldCharType="separate"/>
        </w:r>
        <w:r w:rsidR="00115FA9">
          <w:rPr>
            <w:noProof/>
            <w:webHidden/>
          </w:rPr>
          <w:t>16</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210" w:history="1">
        <w:r w:rsidR="00115FA9" w:rsidRPr="00815696">
          <w:rPr>
            <w:rStyle w:val="Hyperlink"/>
            <w:noProof/>
          </w:rPr>
          <w:t>4.4.9</w:t>
        </w:r>
        <w:r w:rsidR="00115FA9">
          <w:rPr>
            <w:rFonts w:asciiTheme="minorHAnsi" w:eastAsiaTheme="minorEastAsia" w:hAnsiTheme="minorHAnsi" w:cstheme="minorBidi"/>
            <w:noProof/>
            <w:szCs w:val="22"/>
            <w:lang w:eastAsia="en-US"/>
          </w:rPr>
          <w:tab/>
        </w:r>
        <w:r w:rsidR="00115FA9" w:rsidRPr="00815696">
          <w:rPr>
            <w:rStyle w:val="Hyperlink"/>
            <w:noProof/>
          </w:rPr>
          <w:t>Document versioning</w:t>
        </w:r>
        <w:r w:rsidR="00115FA9">
          <w:rPr>
            <w:noProof/>
            <w:webHidden/>
          </w:rPr>
          <w:tab/>
        </w:r>
        <w:r w:rsidR="00115FA9">
          <w:rPr>
            <w:noProof/>
            <w:webHidden/>
          </w:rPr>
          <w:fldChar w:fldCharType="begin"/>
        </w:r>
        <w:r w:rsidR="00115FA9">
          <w:rPr>
            <w:noProof/>
            <w:webHidden/>
          </w:rPr>
          <w:instrText xml:space="preserve"> PAGEREF _Toc332191210 \h </w:instrText>
        </w:r>
        <w:r w:rsidR="00115FA9">
          <w:rPr>
            <w:noProof/>
            <w:webHidden/>
          </w:rPr>
        </w:r>
        <w:r w:rsidR="00115FA9">
          <w:rPr>
            <w:noProof/>
            <w:webHidden/>
          </w:rPr>
          <w:fldChar w:fldCharType="separate"/>
        </w:r>
        <w:r w:rsidR="00115FA9">
          <w:rPr>
            <w:noProof/>
            <w:webHidden/>
          </w:rPr>
          <w:t>16</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211" w:history="1">
        <w:r w:rsidR="00115FA9" w:rsidRPr="00815696">
          <w:rPr>
            <w:rStyle w:val="Hyperlink"/>
            <w:noProof/>
          </w:rPr>
          <w:t>4.4.10</w:t>
        </w:r>
        <w:r w:rsidR="00115FA9">
          <w:rPr>
            <w:rFonts w:asciiTheme="minorHAnsi" w:eastAsiaTheme="minorEastAsia" w:hAnsiTheme="minorHAnsi" w:cstheme="minorBidi"/>
            <w:noProof/>
            <w:szCs w:val="22"/>
            <w:lang w:eastAsia="en-US"/>
          </w:rPr>
          <w:tab/>
        </w:r>
        <w:r w:rsidR="00115FA9" w:rsidRPr="00815696">
          <w:rPr>
            <w:rStyle w:val="Hyperlink"/>
            <w:noProof/>
          </w:rPr>
          <w:t>Version restore</w:t>
        </w:r>
        <w:r w:rsidR="00115FA9">
          <w:rPr>
            <w:noProof/>
            <w:webHidden/>
          </w:rPr>
          <w:tab/>
        </w:r>
        <w:r w:rsidR="00115FA9">
          <w:rPr>
            <w:noProof/>
            <w:webHidden/>
          </w:rPr>
          <w:fldChar w:fldCharType="begin"/>
        </w:r>
        <w:r w:rsidR="00115FA9">
          <w:rPr>
            <w:noProof/>
            <w:webHidden/>
          </w:rPr>
          <w:instrText xml:space="preserve"> PAGEREF _Toc332191211 \h </w:instrText>
        </w:r>
        <w:r w:rsidR="00115FA9">
          <w:rPr>
            <w:noProof/>
            <w:webHidden/>
          </w:rPr>
        </w:r>
        <w:r w:rsidR="00115FA9">
          <w:rPr>
            <w:noProof/>
            <w:webHidden/>
          </w:rPr>
          <w:fldChar w:fldCharType="separate"/>
        </w:r>
        <w:r w:rsidR="00115FA9">
          <w:rPr>
            <w:noProof/>
            <w:webHidden/>
          </w:rPr>
          <w:t>17</w:t>
        </w:r>
        <w:r w:rsidR="00115FA9">
          <w:rPr>
            <w:noProof/>
            <w:webHidden/>
          </w:rPr>
          <w:fldChar w:fldCharType="end"/>
        </w:r>
      </w:hyperlink>
    </w:p>
    <w:p w:rsidR="00115FA9" w:rsidRDefault="0085140A">
      <w:pPr>
        <w:pStyle w:val="Verzeichnis2"/>
        <w:rPr>
          <w:rFonts w:asciiTheme="minorHAnsi" w:eastAsiaTheme="minorEastAsia" w:hAnsiTheme="minorHAnsi" w:cstheme="minorBidi"/>
          <w:noProof/>
          <w:szCs w:val="22"/>
          <w:lang w:eastAsia="en-US"/>
        </w:rPr>
      </w:pPr>
      <w:hyperlink w:anchor="_Toc332191212" w:history="1">
        <w:r w:rsidR="00115FA9" w:rsidRPr="00815696">
          <w:rPr>
            <w:rStyle w:val="Hyperlink"/>
            <w:noProof/>
          </w:rPr>
          <w:t>4.5</w:t>
        </w:r>
        <w:r w:rsidR="00115FA9">
          <w:rPr>
            <w:rFonts w:asciiTheme="minorHAnsi" w:eastAsiaTheme="minorEastAsia" w:hAnsiTheme="minorHAnsi" w:cstheme="minorBidi"/>
            <w:noProof/>
            <w:szCs w:val="22"/>
            <w:lang w:eastAsia="en-US"/>
          </w:rPr>
          <w:tab/>
        </w:r>
        <w:r w:rsidR="00115FA9" w:rsidRPr="00815696">
          <w:rPr>
            <w:rStyle w:val="Hyperlink"/>
            <w:noProof/>
          </w:rPr>
          <w:t>Synchronization</w:t>
        </w:r>
        <w:r w:rsidR="00115FA9">
          <w:rPr>
            <w:noProof/>
            <w:webHidden/>
          </w:rPr>
          <w:tab/>
        </w:r>
        <w:r w:rsidR="00115FA9">
          <w:rPr>
            <w:noProof/>
            <w:webHidden/>
          </w:rPr>
          <w:fldChar w:fldCharType="begin"/>
        </w:r>
        <w:r w:rsidR="00115FA9">
          <w:rPr>
            <w:noProof/>
            <w:webHidden/>
          </w:rPr>
          <w:instrText xml:space="preserve"> PAGEREF _Toc332191212 \h </w:instrText>
        </w:r>
        <w:r w:rsidR="00115FA9">
          <w:rPr>
            <w:noProof/>
            <w:webHidden/>
          </w:rPr>
        </w:r>
        <w:r w:rsidR="00115FA9">
          <w:rPr>
            <w:noProof/>
            <w:webHidden/>
          </w:rPr>
          <w:fldChar w:fldCharType="separate"/>
        </w:r>
        <w:r w:rsidR="00115FA9">
          <w:rPr>
            <w:noProof/>
            <w:webHidden/>
          </w:rPr>
          <w:t>17</w:t>
        </w:r>
        <w:r w:rsidR="00115FA9">
          <w:rPr>
            <w:noProof/>
            <w:webHidden/>
          </w:rPr>
          <w:fldChar w:fldCharType="end"/>
        </w:r>
      </w:hyperlink>
    </w:p>
    <w:p w:rsidR="00115FA9" w:rsidRDefault="0085140A">
      <w:pPr>
        <w:pStyle w:val="Verzeichnis2"/>
        <w:rPr>
          <w:rFonts w:asciiTheme="minorHAnsi" w:eastAsiaTheme="minorEastAsia" w:hAnsiTheme="minorHAnsi" w:cstheme="minorBidi"/>
          <w:noProof/>
          <w:szCs w:val="22"/>
          <w:lang w:eastAsia="en-US"/>
        </w:rPr>
      </w:pPr>
      <w:hyperlink w:anchor="_Toc332191213" w:history="1">
        <w:r w:rsidR="00115FA9" w:rsidRPr="00815696">
          <w:rPr>
            <w:rStyle w:val="Hyperlink"/>
            <w:noProof/>
          </w:rPr>
          <w:t>4.6</w:t>
        </w:r>
        <w:r w:rsidR="00115FA9">
          <w:rPr>
            <w:rFonts w:asciiTheme="minorHAnsi" w:eastAsiaTheme="minorEastAsia" w:hAnsiTheme="minorHAnsi" w:cstheme="minorBidi"/>
            <w:noProof/>
            <w:szCs w:val="22"/>
            <w:lang w:eastAsia="en-US"/>
          </w:rPr>
          <w:tab/>
        </w:r>
        <w:r w:rsidR="00115FA9" w:rsidRPr="00815696">
          <w:rPr>
            <w:rStyle w:val="Hyperlink"/>
            <w:noProof/>
          </w:rPr>
          <w:t>Batch Synchronization</w:t>
        </w:r>
        <w:r w:rsidR="00115FA9">
          <w:rPr>
            <w:noProof/>
            <w:webHidden/>
          </w:rPr>
          <w:tab/>
        </w:r>
        <w:r w:rsidR="00115FA9">
          <w:rPr>
            <w:noProof/>
            <w:webHidden/>
          </w:rPr>
          <w:fldChar w:fldCharType="begin"/>
        </w:r>
        <w:r w:rsidR="00115FA9">
          <w:rPr>
            <w:noProof/>
            <w:webHidden/>
          </w:rPr>
          <w:instrText xml:space="preserve"> PAGEREF _Toc332191213 \h </w:instrText>
        </w:r>
        <w:r w:rsidR="00115FA9">
          <w:rPr>
            <w:noProof/>
            <w:webHidden/>
          </w:rPr>
        </w:r>
        <w:r w:rsidR="00115FA9">
          <w:rPr>
            <w:noProof/>
            <w:webHidden/>
          </w:rPr>
          <w:fldChar w:fldCharType="separate"/>
        </w:r>
        <w:r w:rsidR="00115FA9">
          <w:rPr>
            <w:noProof/>
            <w:webHidden/>
          </w:rPr>
          <w:t>17</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214" w:history="1">
        <w:r w:rsidR="00115FA9" w:rsidRPr="00815696">
          <w:rPr>
            <w:rStyle w:val="Hyperlink"/>
            <w:noProof/>
          </w:rPr>
          <w:t>4.6.1</w:t>
        </w:r>
        <w:r w:rsidR="00115FA9">
          <w:rPr>
            <w:rFonts w:asciiTheme="minorHAnsi" w:eastAsiaTheme="minorEastAsia" w:hAnsiTheme="minorHAnsi" w:cstheme="minorBidi"/>
            <w:noProof/>
            <w:szCs w:val="22"/>
            <w:lang w:eastAsia="en-US"/>
          </w:rPr>
          <w:tab/>
        </w:r>
        <w:r w:rsidR="00115FA9" w:rsidRPr="00815696">
          <w:rPr>
            <w:rStyle w:val="Hyperlink"/>
            <w:noProof/>
          </w:rPr>
          <w:t>Request:</w:t>
        </w:r>
        <w:r w:rsidR="00115FA9">
          <w:rPr>
            <w:noProof/>
            <w:webHidden/>
          </w:rPr>
          <w:tab/>
        </w:r>
        <w:r w:rsidR="00115FA9">
          <w:rPr>
            <w:noProof/>
            <w:webHidden/>
          </w:rPr>
          <w:fldChar w:fldCharType="begin"/>
        </w:r>
        <w:r w:rsidR="00115FA9">
          <w:rPr>
            <w:noProof/>
            <w:webHidden/>
          </w:rPr>
          <w:instrText xml:space="preserve"> PAGEREF _Toc332191214 \h </w:instrText>
        </w:r>
        <w:r w:rsidR="00115FA9">
          <w:rPr>
            <w:noProof/>
            <w:webHidden/>
          </w:rPr>
        </w:r>
        <w:r w:rsidR="00115FA9">
          <w:rPr>
            <w:noProof/>
            <w:webHidden/>
          </w:rPr>
          <w:fldChar w:fldCharType="separate"/>
        </w:r>
        <w:r w:rsidR="00115FA9">
          <w:rPr>
            <w:noProof/>
            <w:webHidden/>
          </w:rPr>
          <w:t>18</w:t>
        </w:r>
        <w:r w:rsidR="00115FA9">
          <w:rPr>
            <w:noProof/>
            <w:webHidden/>
          </w:rPr>
          <w:fldChar w:fldCharType="end"/>
        </w:r>
      </w:hyperlink>
    </w:p>
    <w:p w:rsidR="00115FA9" w:rsidRDefault="0085140A">
      <w:pPr>
        <w:pStyle w:val="Verzeichnis3"/>
        <w:rPr>
          <w:rFonts w:asciiTheme="minorHAnsi" w:eastAsiaTheme="minorEastAsia" w:hAnsiTheme="minorHAnsi" w:cstheme="minorBidi"/>
          <w:noProof/>
          <w:szCs w:val="22"/>
          <w:lang w:eastAsia="en-US"/>
        </w:rPr>
      </w:pPr>
      <w:hyperlink w:anchor="_Toc332191215" w:history="1">
        <w:r w:rsidR="00115FA9" w:rsidRPr="00815696">
          <w:rPr>
            <w:rStyle w:val="Hyperlink"/>
            <w:noProof/>
          </w:rPr>
          <w:t>4.6.2</w:t>
        </w:r>
        <w:r w:rsidR="00115FA9">
          <w:rPr>
            <w:rFonts w:asciiTheme="minorHAnsi" w:eastAsiaTheme="minorEastAsia" w:hAnsiTheme="minorHAnsi" w:cstheme="minorBidi"/>
            <w:noProof/>
            <w:szCs w:val="22"/>
            <w:lang w:eastAsia="en-US"/>
          </w:rPr>
          <w:tab/>
        </w:r>
        <w:r w:rsidR="00115FA9" w:rsidRPr="00815696">
          <w:rPr>
            <w:rStyle w:val="Hyperlink"/>
            <w:noProof/>
          </w:rPr>
          <w:t>Response:</w:t>
        </w:r>
        <w:r w:rsidR="00115FA9">
          <w:rPr>
            <w:noProof/>
            <w:webHidden/>
          </w:rPr>
          <w:tab/>
        </w:r>
        <w:r w:rsidR="00115FA9">
          <w:rPr>
            <w:noProof/>
            <w:webHidden/>
          </w:rPr>
          <w:fldChar w:fldCharType="begin"/>
        </w:r>
        <w:r w:rsidR="00115FA9">
          <w:rPr>
            <w:noProof/>
            <w:webHidden/>
          </w:rPr>
          <w:instrText xml:space="preserve"> PAGEREF _Toc332191215 \h </w:instrText>
        </w:r>
        <w:r w:rsidR="00115FA9">
          <w:rPr>
            <w:noProof/>
            <w:webHidden/>
          </w:rPr>
        </w:r>
        <w:r w:rsidR="00115FA9">
          <w:rPr>
            <w:noProof/>
            <w:webHidden/>
          </w:rPr>
          <w:fldChar w:fldCharType="separate"/>
        </w:r>
        <w:r w:rsidR="00115FA9">
          <w:rPr>
            <w:noProof/>
            <w:webHidden/>
          </w:rPr>
          <w:t>18</w:t>
        </w:r>
        <w:r w:rsidR="00115FA9">
          <w:rPr>
            <w:noProof/>
            <w:webHidden/>
          </w:rPr>
          <w:fldChar w:fldCharType="end"/>
        </w:r>
      </w:hyperlink>
    </w:p>
    <w:p w:rsidR="00115FA9" w:rsidRDefault="0085140A">
      <w:pPr>
        <w:pStyle w:val="Verzeichnis1"/>
        <w:rPr>
          <w:rFonts w:asciiTheme="minorHAnsi" w:eastAsiaTheme="minorEastAsia" w:hAnsiTheme="minorHAnsi" w:cstheme="minorBidi"/>
          <w:color w:val="auto"/>
          <w:sz w:val="22"/>
          <w:szCs w:val="22"/>
          <w:lang w:eastAsia="en-US"/>
        </w:rPr>
      </w:pPr>
      <w:hyperlink w:anchor="_Toc332191216" w:history="1">
        <w:r w:rsidR="00115FA9" w:rsidRPr="00815696">
          <w:rPr>
            <w:rStyle w:val="Hyperlink"/>
          </w:rPr>
          <w:t>5</w:t>
        </w:r>
        <w:r w:rsidR="00115FA9">
          <w:rPr>
            <w:rFonts w:asciiTheme="minorHAnsi" w:eastAsiaTheme="minorEastAsia" w:hAnsiTheme="minorHAnsi" w:cstheme="minorBidi"/>
            <w:color w:val="auto"/>
            <w:sz w:val="22"/>
            <w:szCs w:val="22"/>
            <w:lang w:eastAsia="en-US"/>
          </w:rPr>
          <w:tab/>
        </w:r>
        <w:r w:rsidR="00115FA9" w:rsidRPr="00815696">
          <w:rPr>
            <w:rStyle w:val="Hyperlink"/>
          </w:rPr>
          <w:t>API Version</w:t>
        </w:r>
        <w:r w:rsidR="00115FA9">
          <w:rPr>
            <w:webHidden/>
          </w:rPr>
          <w:tab/>
        </w:r>
        <w:r w:rsidR="00115FA9">
          <w:rPr>
            <w:webHidden/>
          </w:rPr>
          <w:fldChar w:fldCharType="begin"/>
        </w:r>
        <w:r w:rsidR="00115FA9">
          <w:rPr>
            <w:webHidden/>
          </w:rPr>
          <w:instrText xml:space="preserve"> PAGEREF _Toc332191216 \h </w:instrText>
        </w:r>
        <w:r w:rsidR="00115FA9">
          <w:rPr>
            <w:webHidden/>
          </w:rPr>
        </w:r>
        <w:r w:rsidR="00115FA9">
          <w:rPr>
            <w:webHidden/>
          </w:rPr>
          <w:fldChar w:fldCharType="separate"/>
        </w:r>
        <w:r w:rsidR="00115FA9">
          <w:rPr>
            <w:webHidden/>
          </w:rPr>
          <w:t>18</w:t>
        </w:r>
        <w:r w:rsidR="00115FA9">
          <w:rPr>
            <w:webHidden/>
          </w:rPr>
          <w:fldChar w:fldCharType="end"/>
        </w:r>
      </w:hyperlink>
    </w:p>
    <w:p w:rsidR="00115FA9" w:rsidRDefault="0085140A">
      <w:pPr>
        <w:pStyle w:val="Verzeichnis1"/>
        <w:rPr>
          <w:rFonts w:asciiTheme="minorHAnsi" w:eastAsiaTheme="minorEastAsia" w:hAnsiTheme="minorHAnsi" w:cstheme="minorBidi"/>
          <w:color w:val="auto"/>
          <w:sz w:val="22"/>
          <w:szCs w:val="22"/>
          <w:lang w:eastAsia="en-US"/>
        </w:rPr>
      </w:pPr>
      <w:hyperlink w:anchor="_Toc332191217" w:history="1">
        <w:r w:rsidR="00115FA9" w:rsidRPr="00815696">
          <w:rPr>
            <w:rStyle w:val="Hyperlink"/>
            <w:highlight w:val="red"/>
          </w:rPr>
          <w:t>6</w:t>
        </w:r>
        <w:r w:rsidR="00115FA9">
          <w:rPr>
            <w:rFonts w:asciiTheme="minorHAnsi" w:eastAsiaTheme="minorEastAsia" w:hAnsiTheme="minorHAnsi" w:cstheme="minorBidi"/>
            <w:color w:val="auto"/>
            <w:sz w:val="22"/>
            <w:szCs w:val="22"/>
            <w:lang w:eastAsia="en-US"/>
          </w:rPr>
          <w:tab/>
        </w:r>
        <w:r w:rsidR="00115FA9" w:rsidRPr="00815696">
          <w:rPr>
            <w:rStyle w:val="Hyperlink"/>
            <w:highlight w:val="red"/>
          </w:rPr>
          <w:t>To be defined</w:t>
        </w:r>
        <w:r w:rsidR="00115FA9">
          <w:rPr>
            <w:webHidden/>
          </w:rPr>
          <w:tab/>
        </w:r>
        <w:r w:rsidR="00115FA9">
          <w:rPr>
            <w:webHidden/>
          </w:rPr>
          <w:fldChar w:fldCharType="begin"/>
        </w:r>
        <w:r w:rsidR="00115FA9">
          <w:rPr>
            <w:webHidden/>
          </w:rPr>
          <w:instrText xml:space="preserve"> PAGEREF _Toc332191217 \h </w:instrText>
        </w:r>
        <w:r w:rsidR="00115FA9">
          <w:rPr>
            <w:webHidden/>
          </w:rPr>
        </w:r>
        <w:r w:rsidR="00115FA9">
          <w:rPr>
            <w:webHidden/>
          </w:rPr>
          <w:fldChar w:fldCharType="separate"/>
        </w:r>
        <w:r w:rsidR="00115FA9">
          <w:rPr>
            <w:webHidden/>
          </w:rPr>
          <w:t>18</w:t>
        </w:r>
        <w:r w:rsidR="00115FA9">
          <w:rPr>
            <w:webHidden/>
          </w:rPr>
          <w:fldChar w:fldCharType="end"/>
        </w:r>
      </w:hyperlink>
    </w:p>
    <w:p w:rsidR="00115FA9" w:rsidRDefault="0085140A">
      <w:pPr>
        <w:pStyle w:val="Verzeichnis2"/>
        <w:rPr>
          <w:rFonts w:asciiTheme="minorHAnsi" w:eastAsiaTheme="minorEastAsia" w:hAnsiTheme="minorHAnsi" w:cstheme="minorBidi"/>
          <w:noProof/>
          <w:szCs w:val="22"/>
          <w:lang w:eastAsia="en-US"/>
        </w:rPr>
      </w:pPr>
      <w:hyperlink w:anchor="_Toc332191218" w:history="1">
        <w:r w:rsidR="00115FA9" w:rsidRPr="00815696">
          <w:rPr>
            <w:rStyle w:val="Hyperlink"/>
            <w:noProof/>
          </w:rPr>
          <w:t>6.1</w:t>
        </w:r>
        <w:r w:rsidR="00115FA9">
          <w:rPr>
            <w:rFonts w:asciiTheme="minorHAnsi" w:eastAsiaTheme="minorEastAsia" w:hAnsiTheme="minorHAnsi" w:cstheme="minorBidi"/>
            <w:noProof/>
            <w:szCs w:val="22"/>
            <w:lang w:eastAsia="en-US"/>
          </w:rPr>
          <w:tab/>
        </w:r>
        <w:r w:rsidR="00115FA9" w:rsidRPr="00815696">
          <w:rPr>
            <w:rStyle w:val="Hyperlink"/>
            <w:noProof/>
          </w:rPr>
          <w:t>Authorization</w:t>
        </w:r>
        <w:r w:rsidR="00115FA9">
          <w:rPr>
            <w:noProof/>
            <w:webHidden/>
          </w:rPr>
          <w:tab/>
        </w:r>
        <w:r w:rsidR="00115FA9">
          <w:rPr>
            <w:noProof/>
            <w:webHidden/>
          </w:rPr>
          <w:fldChar w:fldCharType="begin"/>
        </w:r>
        <w:r w:rsidR="00115FA9">
          <w:rPr>
            <w:noProof/>
            <w:webHidden/>
          </w:rPr>
          <w:instrText xml:space="preserve"> PAGEREF _Toc332191218 \h </w:instrText>
        </w:r>
        <w:r w:rsidR="00115FA9">
          <w:rPr>
            <w:noProof/>
            <w:webHidden/>
          </w:rPr>
        </w:r>
        <w:r w:rsidR="00115FA9">
          <w:rPr>
            <w:noProof/>
            <w:webHidden/>
          </w:rPr>
          <w:fldChar w:fldCharType="separate"/>
        </w:r>
        <w:r w:rsidR="00115FA9">
          <w:rPr>
            <w:noProof/>
            <w:webHidden/>
          </w:rPr>
          <w:t>18</w:t>
        </w:r>
        <w:r w:rsidR="00115FA9">
          <w:rPr>
            <w:noProof/>
            <w:webHidden/>
          </w:rPr>
          <w:fldChar w:fldCharType="end"/>
        </w:r>
      </w:hyperlink>
    </w:p>
    <w:p w:rsidR="00115FA9" w:rsidRDefault="0085140A">
      <w:pPr>
        <w:pStyle w:val="Verzeichnis2"/>
        <w:rPr>
          <w:rFonts w:asciiTheme="minorHAnsi" w:eastAsiaTheme="minorEastAsia" w:hAnsiTheme="minorHAnsi" w:cstheme="minorBidi"/>
          <w:noProof/>
          <w:szCs w:val="22"/>
          <w:lang w:eastAsia="en-US"/>
        </w:rPr>
      </w:pPr>
      <w:hyperlink w:anchor="_Toc332191219" w:history="1">
        <w:r w:rsidR="00115FA9" w:rsidRPr="00815696">
          <w:rPr>
            <w:rStyle w:val="Hyperlink"/>
            <w:noProof/>
          </w:rPr>
          <w:t>6.2</w:t>
        </w:r>
        <w:r w:rsidR="00115FA9">
          <w:rPr>
            <w:rFonts w:asciiTheme="minorHAnsi" w:eastAsiaTheme="minorEastAsia" w:hAnsiTheme="minorHAnsi" w:cstheme="minorBidi"/>
            <w:noProof/>
            <w:szCs w:val="22"/>
            <w:lang w:eastAsia="en-US"/>
          </w:rPr>
          <w:tab/>
        </w:r>
        <w:r w:rsidR="00115FA9" w:rsidRPr="00815696">
          <w:rPr>
            <w:rStyle w:val="Hyperlink"/>
            <w:noProof/>
          </w:rPr>
          <w:t>Document states</w:t>
        </w:r>
        <w:r w:rsidR="00115FA9">
          <w:rPr>
            <w:noProof/>
            <w:webHidden/>
          </w:rPr>
          <w:tab/>
        </w:r>
        <w:r w:rsidR="00115FA9">
          <w:rPr>
            <w:noProof/>
            <w:webHidden/>
          </w:rPr>
          <w:fldChar w:fldCharType="begin"/>
        </w:r>
        <w:r w:rsidR="00115FA9">
          <w:rPr>
            <w:noProof/>
            <w:webHidden/>
          </w:rPr>
          <w:instrText xml:space="preserve"> PAGEREF _Toc332191219 \h </w:instrText>
        </w:r>
        <w:r w:rsidR="00115FA9">
          <w:rPr>
            <w:noProof/>
            <w:webHidden/>
          </w:rPr>
        </w:r>
        <w:r w:rsidR="00115FA9">
          <w:rPr>
            <w:noProof/>
            <w:webHidden/>
          </w:rPr>
          <w:fldChar w:fldCharType="separate"/>
        </w:r>
        <w:r w:rsidR="00115FA9">
          <w:rPr>
            <w:noProof/>
            <w:webHidden/>
          </w:rPr>
          <w:t>18</w:t>
        </w:r>
        <w:r w:rsidR="00115FA9">
          <w:rPr>
            <w:noProof/>
            <w:webHidden/>
          </w:rPr>
          <w:fldChar w:fldCharType="end"/>
        </w:r>
      </w:hyperlink>
    </w:p>
    <w:p w:rsidR="006E3D29" w:rsidRPr="00FC7326" w:rsidRDefault="00A07B70" w:rsidP="00943012">
      <w:pPr>
        <w:rPr>
          <w:noProof/>
        </w:rPr>
      </w:pPr>
      <w:r w:rsidRPr="00FC7326">
        <w:rPr>
          <w:noProof/>
        </w:rPr>
        <w:fldChar w:fldCharType="end"/>
      </w:r>
    </w:p>
    <w:p w:rsidR="00EC17B0" w:rsidRPr="00FC7326" w:rsidRDefault="00F52DA4" w:rsidP="00943012">
      <w:r w:rsidRPr="00FC7326">
        <w:br w:type="page"/>
      </w:r>
    </w:p>
    <w:p w:rsidR="00EC17B0" w:rsidRPr="00FC7326" w:rsidRDefault="000E11E9" w:rsidP="00943012">
      <w:pPr>
        <w:pStyle w:val="Verzeichnisberschrift"/>
      </w:pPr>
      <w:r w:rsidRPr="00FC7326">
        <w:lastRenderedPageBreak/>
        <w:t>Document history</w:t>
      </w:r>
    </w:p>
    <w:p w:rsidR="00EC17B0" w:rsidRPr="00FC7326" w:rsidRDefault="00EC17B0" w:rsidP="00943012"/>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9"/>
        <w:gridCol w:w="808"/>
        <w:gridCol w:w="5309"/>
        <w:gridCol w:w="1844"/>
      </w:tblGrid>
      <w:tr w:rsidR="00EC17B0" w:rsidRPr="00FC7326" w:rsidTr="00F97EC0">
        <w:tc>
          <w:tcPr>
            <w:tcW w:w="1330" w:type="dxa"/>
            <w:shd w:val="clear" w:color="auto" w:fill="E0E0E0"/>
          </w:tcPr>
          <w:p w:rsidR="00EC17B0" w:rsidRPr="00FC7326" w:rsidRDefault="000E11E9" w:rsidP="00943012">
            <w:r w:rsidRPr="00FC7326">
              <w:t>Date</w:t>
            </w:r>
          </w:p>
        </w:tc>
        <w:tc>
          <w:tcPr>
            <w:tcW w:w="912" w:type="dxa"/>
            <w:shd w:val="clear" w:color="auto" w:fill="E0E0E0"/>
          </w:tcPr>
          <w:p w:rsidR="00EC17B0" w:rsidRPr="00FC7326" w:rsidRDefault="00EC17B0" w:rsidP="00943012">
            <w:r w:rsidRPr="00FC7326">
              <w:t>Vers.</w:t>
            </w:r>
          </w:p>
        </w:tc>
        <w:tc>
          <w:tcPr>
            <w:tcW w:w="4525" w:type="dxa"/>
            <w:shd w:val="clear" w:color="auto" w:fill="E0E0E0"/>
          </w:tcPr>
          <w:p w:rsidR="00EC17B0" w:rsidRPr="00FC7326" w:rsidRDefault="000E11E9" w:rsidP="00943012">
            <w:r w:rsidRPr="00FC7326">
              <w:t>Changes</w:t>
            </w:r>
          </w:p>
        </w:tc>
        <w:tc>
          <w:tcPr>
            <w:tcW w:w="2483" w:type="dxa"/>
            <w:shd w:val="clear" w:color="auto" w:fill="E0E0E0"/>
          </w:tcPr>
          <w:p w:rsidR="00EC17B0" w:rsidRPr="00FC7326" w:rsidRDefault="000E11E9" w:rsidP="00943012">
            <w:r w:rsidRPr="00FC7326">
              <w:t>Owner</w:t>
            </w:r>
          </w:p>
        </w:tc>
      </w:tr>
      <w:tr w:rsidR="00EC17B0" w:rsidRPr="00FC7326" w:rsidTr="00F97EC0">
        <w:tc>
          <w:tcPr>
            <w:tcW w:w="1330" w:type="dxa"/>
          </w:tcPr>
          <w:p w:rsidR="00EC17B0" w:rsidRPr="00FC7326" w:rsidRDefault="00963C1D" w:rsidP="008E17C1">
            <w:pPr>
              <w:pStyle w:val="Kopfzeile"/>
            </w:pPr>
            <w:r>
              <w:t>0</w:t>
            </w:r>
            <w:r w:rsidR="008E17C1">
              <w:t>8</w:t>
            </w:r>
            <w:r>
              <w:t>.08.2012</w:t>
            </w:r>
          </w:p>
        </w:tc>
        <w:tc>
          <w:tcPr>
            <w:tcW w:w="912" w:type="dxa"/>
          </w:tcPr>
          <w:p w:rsidR="00EC17B0" w:rsidRPr="00FC7326" w:rsidRDefault="00EA3150" w:rsidP="00943012">
            <w:pPr>
              <w:pStyle w:val="Kopfzeile"/>
            </w:pPr>
            <w:r>
              <w:t>0.1</w:t>
            </w:r>
          </w:p>
        </w:tc>
        <w:tc>
          <w:tcPr>
            <w:tcW w:w="4525" w:type="dxa"/>
          </w:tcPr>
          <w:p w:rsidR="00EC17B0" w:rsidRPr="00FC7326" w:rsidRDefault="00EA3150" w:rsidP="00943012">
            <w:pPr>
              <w:pStyle w:val="Kopfzeile"/>
            </w:pPr>
            <w:r>
              <w:t>Initial Document</w:t>
            </w:r>
            <w:r w:rsidR="00423E52">
              <w:t xml:space="preserve"> (</w:t>
            </w:r>
            <w:r w:rsidR="00423E52" w:rsidRPr="00423E52">
              <w:rPr>
                <w:sz w:val="16"/>
              </w:rPr>
              <w:t>copy of svn://subversion/repo_dev/core/development/cumulus/concepts/7.1 SP3/Secure Data Box/SDB Services.docx</w:t>
            </w:r>
            <w:r w:rsidR="00423E52">
              <w:t>)</w:t>
            </w:r>
          </w:p>
        </w:tc>
        <w:tc>
          <w:tcPr>
            <w:tcW w:w="2483" w:type="dxa"/>
          </w:tcPr>
          <w:p w:rsidR="00EC17B0" w:rsidRPr="00FC7326" w:rsidRDefault="00EA3150" w:rsidP="00943012">
            <w:pPr>
              <w:pStyle w:val="Kopfzeile"/>
            </w:pPr>
            <w:r>
              <w:t>Stanley Schragl</w:t>
            </w:r>
          </w:p>
        </w:tc>
      </w:tr>
      <w:tr w:rsidR="00EC17B0" w:rsidRPr="00FC7326" w:rsidTr="00F97EC0">
        <w:tc>
          <w:tcPr>
            <w:tcW w:w="1330" w:type="dxa"/>
          </w:tcPr>
          <w:p w:rsidR="00EC17B0" w:rsidRPr="00FC7326" w:rsidRDefault="00EC17B0" w:rsidP="00943012">
            <w:pPr>
              <w:pStyle w:val="Kopfzeile"/>
            </w:pPr>
          </w:p>
        </w:tc>
        <w:tc>
          <w:tcPr>
            <w:tcW w:w="912" w:type="dxa"/>
          </w:tcPr>
          <w:p w:rsidR="00EC17B0" w:rsidRPr="00FC7326" w:rsidRDefault="00EC17B0" w:rsidP="00943012">
            <w:pPr>
              <w:pStyle w:val="Kopfzeile"/>
            </w:pPr>
          </w:p>
        </w:tc>
        <w:tc>
          <w:tcPr>
            <w:tcW w:w="4525" w:type="dxa"/>
          </w:tcPr>
          <w:p w:rsidR="00EC17B0" w:rsidRPr="00FC7326" w:rsidRDefault="00EC17B0" w:rsidP="00943012">
            <w:pPr>
              <w:pStyle w:val="Kopfzeile"/>
            </w:pPr>
          </w:p>
        </w:tc>
        <w:tc>
          <w:tcPr>
            <w:tcW w:w="2483" w:type="dxa"/>
          </w:tcPr>
          <w:p w:rsidR="00EC17B0" w:rsidRPr="00FC7326" w:rsidRDefault="00EC17B0" w:rsidP="00943012">
            <w:pPr>
              <w:pStyle w:val="Kopfzeile"/>
            </w:pPr>
          </w:p>
        </w:tc>
      </w:tr>
      <w:tr w:rsidR="002A6295" w:rsidRPr="00FC7326" w:rsidTr="00F97EC0">
        <w:tc>
          <w:tcPr>
            <w:tcW w:w="1330" w:type="dxa"/>
          </w:tcPr>
          <w:p w:rsidR="002A6295" w:rsidRPr="00FC7326" w:rsidRDefault="002A6295" w:rsidP="00943012">
            <w:pPr>
              <w:pStyle w:val="Kopfzeile"/>
            </w:pPr>
          </w:p>
        </w:tc>
        <w:tc>
          <w:tcPr>
            <w:tcW w:w="912" w:type="dxa"/>
          </w:tcPr>
          <w:p w:rsidR="002A6295" w:rsidRPr="00FC7326" w:rsidRDefault="002A6295" w:rsidP="00943012">
            <w:pPr>
              <w:pStyle w:val="Kopfzeile"/>
            </w:pPr>
          </w:p>
        </w:tc>
        <w:tc>
          <w:tcPr>
            <w:tcW w:w="4525" w:type="dxa"/>
          </w:tcPr>
          <w:p w:rsidR="002A6295" w:rsidRPr="00FC7326" w:rsidRDefault="002A6295" w:rsidP="006E5B0C">
            <w:pPr>
              <w:pStyle w:val="Kopfzeile"/>
            </w:pPr>
          </w:p>
        </w:tc>
        <w:tc>
          <w:tcPr>
            <w:tcW w:w="2483" w:type="dxa"/>
          </w:tcPr>
          <w:p w:rsidR="002A6295" w:rsidRPr="00FC7326" w:rsidRDefault="002A6295" w:rsidP="00943012">
            <w:pPr>
              <w:pStyle w:val="Kopfzeile"/>
            </w:pPr>
          </w:p>
        </w:tc>
      </w:tr>
      <w:tr w:rsidR="008F6035" w:rsidRPr="00FC7326" w:rsidTr="00F97EC0">
        <w:tc>
          <w:tcPr>
            <w:tcW w:w="1330" w:type="dxa"/>
          </w:tcPr>
          <w:p w:rsidR="008F6035" w:rsidRPr="00FC7326" w:rsidRDefault="008F6035" w:rsidP="00943012">
            <w:pPr>
              <w:pStyle w:val="Kopfzeile"/>
            </w:pPr>
          </w:p>
        </w:tc>
        <w:tc>
          <w:tcPr>
            <w:tcW w:w="912" w:type="dxa"/>
          </w:tcPr>
          <w:p w:rsidR="008F6035" w:rsidRPr="00FC7326" w:rsidRDefault="008F6035" w:rsidP="00943012">
            <w:pPr>
              <w:pStyle w:val="Kopfzeile"/>
            </w:pPr>
          </w:p>
        </w:tc>
        <w:tc>
          <w:tcPr>
            <w:tcW w:w="4525" w:type="dxa"/>
          </w:tcPr>
          <w:p w:rsidR="008F6035" w:rsidRPr="00FC7326" w:rsidRDefault="008F6035" w:rsidP="00943012">
            <w:pPr>
              <w:pStyle w:val="Kopfzeile"/>
            </w:pPr>
          </w:p>
        </w:tc>
        <w:tc>
          <w:tcPr>
            <w:tcW w:w="2483" w:type="dxa"/>
          </w:tcPr>
          <w:p w:rsidR="008F6035" w:rsidRPr="00FC7326" w:rsidRDefault="008F6035" w:rsidP="00943012">
            <w:pPr>
              <w:pStyle w:val="Kopfzeile"/>
            </w:pPr>
          </w:p>
        </w:tc>
      </w:tr>
      <w:tr w:rsidR="00EE75F5" w:rsidRPr="00FC7326" w:rsidTr="00F97EC0">
        <w:tc>
          <w:tcPr>
            <w:tcW w:w="1330" w:type="dxa"/>
          </w:tcPr>
          <w:p w:rsidR="00EE75F5" w:rsidRPr="00FC7326" w:rsidRDefault="00EE75F5" w:rsidP="00943012">
            <w:pPr>
              <w:pStyle w:val="Kopfzeile"/>
            </w:pPr>
          </w:p>
        </w:tc>
        <w:tc>
          <w:tcPr>
            <w:tcW w:w="912" w:type="dxa"/>
          </w:tcPr>
          <w:p w:rsidR="00EE75F5" w:rsidRPr="00FC7326" w:rsidRDefault="00EE75F5" w:rsidP="00943012">
            <w:pPr>
              <w:pStyle w:val="Kopfzeile"/>
            </w:pPr>
          </w:p>
        </w:tc>
        <w:tc>
          <w:tcPr>
            <w:tcW w:w="4525" w:type="dxa"/>
          </w:tcPr>
          <w:p w:rsidR="00EE75F5" w:rsidRPr="00FC7326" w:rsidRDefault="00EE75F5" w:rsidP="00943012">
            <w:pPr>
              <w:pStyle w:val="Kopfzeile"/>
            </w:pPr>
          </w:p>
        </w:tc>
        <w:tc>
          <w:tcPr>
            <w:tcW w:w="2483" w:type="dxa"/>
          </w:tcPr>
          <w:p w:rsidR="00EE75F5" w:rsidRPr="00FC7326" w:rsidRDefault="00EE75F5" w:rsidP="00943012">
            <w:pPr>
              <w:pStyle w:val="Kopfzeile"/>
            </w:pPr>
          </w:p>
        </w:tc>
      </w:tr>
      <w:tr w:rsidR="00C55EAF" w:rsidRPr="00FC7326" w:rsidTr="00F97EC0">
        <w:tc>
          <w:tcPr>
            <w:tcW w:w="1330" w:type="dxa"/>
          </w:tcPr>
          <w:p w:rsidR="00C55EAF" w:rsidRPr="00FC7326" w:rsidRDefault="00C55EAF" w:rsidP="00943012">
            <w:pPr>
              <w:pStyle w:val="Kopfzeile"/>
            </w:pPr>
          </w:p>
        </w:tc>
        <w:tc>
          <w:tcPr>
            <w:tcW w:w="912" w:type="dxa"/>
          </w:tcPr>
          <w:p w:rsidR="00C55EAF" w:rsidRPr="00FC7326" w:rsidRDefault="00C55EAF" w:rsidP="00943012">
            <w:pPr>
              <w:pStyle w:val="Kopfzeile"/>
            </w:pPr>
          </w:p>
        </w:tc>
        <w:tc>
          <w:tcPr>
            <w:tcW w:w="4525" w:type="dxa"/>
          </w:tcPr>
          <w:p w:rsidR="00C55EAF" w:rsidRPr="00FC7326" w:rsidRDefault="00C55EAF" w:rsidP="00943012">
            <w:pPr>
              <w:pStyle w:val="Kopfzeile"/>
            </w:pPr>
          </w:p>
        </w:tc>
        <w:tc>
          <w:tcPr>
            <w:tcW w:w="2483" w:type="dxa"/>
          </w:tcPr>
          <w:p w:rsidR="00C55EAF" w:rsidRPr="00FC7326" w:rsidRDefault="00C55EAF" w:rsidP="00943012">
            <w:pPr>
              <w:pStyle w:val="Kopfzeile"/>
            </w:pPr>
          </w:p>
        </w:tc>
      </w:tr>
      <w:tr w:rsidR="00027843" w:rsidRPr="00FC7326" w:rsidTr="00F97EC0">
        <w:tc>
          <w:tcPr>
            <w:tcW w:w="1330" w:type="dxa"/>
          </w:tcPr>
          <w:p w:rsidR="00027843" w:rsidRPr="00FC7326" w:rsidRDefault="00027843" w:rsidP="00943012">
            <w:pPr>
              <w:pStyle w:val="Kopfzeile"/>
            </w:pPr>
          </w:p>
        </w:tc>
        <w:tc>
          <w:tcPr>
            <w:tcW w:w="912" w:type="dxa"/>
          </w:tcPr>
          <w:p w:rsidR="00027843" w:rsidRPr="00FC7326" w:rsidRDefault="00027843" w:rsidP="00943012">
            <w:pPr>
              <w:pStyle w:val="Kopfzeile"/>
            </w:pPr>
          </w:p>
        </w:tc>
        <w:tc>
          <w:tcPr>
            <w:tcW w:w="4525" w:type="dxa"/>
          </w:tcPr>
          <w:p w:rsidR="00027843" w:rsidRPr="00FC7326" w:rsidRDefault="00027843" w:rsidP="00943012">
            <w:pPr>
              <w:pStyle w:val="Kopfzeile"/>
            </w:pPr>
          </w:p>
        </w:tc>
        <w:tc>
          <w:tcPr>
            <w:tcW w:w="2483" w:type="dxa"/>
          </w:tcPr>
          <w:p w:rsidR="00027843" w:rsidRPr="00FC7326" w:rsidRDefault="00027843" w:rsidP="00943012">
            <w:pPr>
              <w:pStyle w:val="Kopfzeile"/>
            </w:pPr>
          </w:p>
        </w:tc>
      </w:tr>
    </w:tbl>
    <w:p w:rsidR="00EC17B0" w:rsidRPr="00FC7326" w:rsidRDefault="00EC17B0" w:rsidP="00943012"/>
    <w:p w:rsidR="00EC17B0" w:rsidRPr="00FC7326" w:rsidRDefault="00EC17B0" w:rsidP="00943012">
      <w:pPr>
        <w:rPr>
          <w:rFonts w:cs="Arial"/>
          <w:color w:val="5A6B79"/>
          <w:kern w:val="32"/>
          <w:sz w:val="32"/>
          <w:szCs w:val="32"/>
        </w:rPr>
      </w:pPr>
      <w:r w:rsidRPr="00FC7326">
        <w:br w:type="page"/>
      </w:r>
    </w:p>
    <w:p w:rsidR="00470DDB" w:rsidRDefault="0047141E" w:rsidP="00E75585">
      <w:pPr>
        <w:pStyle w:val="berschrift1"/>
      </w:pPr>
      <w:bookmarkStart w:id="2" w:name="_Toc332191169"/>
      <w:r w:rsidRPr="00FC7326">
        <w:lastRenderedPageBreak/>
        <w:t>Introduction</w:t>
      </w:r>
      <w:bookmarkEnd w:id="2"/>
    </w:p>
    <w:p w:rsidR="00D61D18" w:rsidRPr="00D61D18" w:rsidRDefault="00025F99" w:rsidP="00D61D18">
      <w:r>
        <w:t>This document describes the SDB REST interface.</w:t>
      </w:r>
    </w:p>
    <w:p w:rsidR="007A3084" w:rsidRPr="00FC7326" w:rsidRDefault="00DE7793" w:rsidP="00E75585">
      <w:pPr>
        <w:pStyle w:val="berschrift1"/>
      </w:pPr>
      <w:bookmarkStart w:id="3" w:name="_Ref332186910"/>
      <w:bookmarkStart w:id="4" w:name="_Toc332191170"/>
      <w:r w:rsidRPr="00FC7326">
        <w:t>Resources</w:t>
      </w:r>
      <w:bookmarkEnd w:id="3"/>
      <w:bookmarkEnd w:id="4"/>
    </w:p>
    <w:p w:rsidR="00025F99" w:rsidRDefault="00025F99" w:rsidP="00943012">
      <w:r>
        <w:t>The SDB REST service provides the following resources:</w:t>
      </w:r>
    </w:p>
    <w:tbl>
      <w:tblPr>
        <w:tblStyle w:val="TabelleRaster8"/>
        <w:tblW w:w="0" w:type="auto"/>
        <w:tblLook w:val="04A0" w:firstRow="1" w:lastRow="0" w:firstColumn="1" w:lastColumn="0" w:noHBand="0" w:noVBand="1"/>
      </w:tblPr>
      <w:tblGrid>
        <w:gridCol w:w="1951"/>
        <w:gridCol w:w="1665"/>
        <w:gridCol w:w="5670"/>
      </w:tblGrid>
      <w:tr w:rsidR="00025F99" w:rsidTr="00025F99">
        <w:trPr>
          <w:cnfStyle w:val="100000000000" w:firstRow="1" w:lastRow="0" w:firstColumn="0" w:lastColumn="0" w:oddVBand="0" w:evenVBand="0" w:oddHBand="0" w:evenHBand="0" w:firstRowFirstColumn="0" w:firstRowLastColumn="0" w:lastRowFirstColumn="0" w:lastRowLastColumn="0"/>
        </w:trPr>
        <w:tc>
          <w:tcPr>
            <w:tcW w:w="1951" w:type="dxa"/>
          </w:tcPr>
          <w:p w:rsidR="00025F99" w:rsidRDefault="00025F99" w:rsidP="00943012">
            <w:r>
              <w:t>Name</w:t>
            </w:r>
          </w:p>
        </w:tc>
        <w:tc>
          <w:tcPr>
            <w:tcW w:w="1665" w:type="dxa"/>
          </w:tcPr>
          <w:p w:rsidR="00025F99" w:rsidRDefault="00025F99" w:rsidP="00943012">
            <w:r>
              <w:t>URL</w:t>
            </w:r>
          </w:p>
        </w:tc>
        <w:tc>
          <w:tcPr>
            <w:tcW w:w="5670" w:type="dxa"/>
          </w:tcPr>
          <w:p w:rsidR="00025F99" w:rsidRDefault="00025F99" w:rsidP="00025F99">
            <w:r>
              <w:t>Description</w:t>
            </w:r>
          </w:p>
        </w:tc>
      </w:tr>
      <w:tr w:rsidR="00025F99" w:rsidTr="00025F99">
        <w:tc>
          <w:tcPr>
            <w:tcW w:w="1951" w:type="dxa"/>
          </w:tcPr>
          <w:p w:rsidR="00025F99" w:rsidRDefault="00025F99" w:rsidP="00025F99">
            <w:r>
              <w:t>Spaces</w:t>
            </w:r>
          </w:p>
        </w:tc>
        <w:tc>
          <w:tcPr>
            <w:tcW w:w="1665" w:type="dxa"/>
          </w:tcPr>
          <w:p w:rsidR="00025F99" w:rsidRPr="0083539C" w:rsidRDefault="00025F99" w:rsidP="00943012">
            <w:pPr>
              <w:rPr>
                <w:b/>
              </w:rPr>
            </w:pPr>
            <w:r w:rsidRPr="0083539C">
              <w:rPr>
                <w:b/>
              </w:rPr>
              <w:t>/spaces</w:t>
            </w:r>
          </w:p>
        </w:tc>
        <w:tc>
          <w:tcPr>
            <w:tcW w:w="5670" w:type="dxa"/>
          </w:tcPr>
          <w:p w:rsidR="00025F99" w:rsidRDefault="00624E5D" w:rsidP="00624E5D">
            <w:r>
              <w:t>A “space” resource represents a top-level folder. In contrast to other folders, a space can be shared to other users. A space contains folders and documents</w:t>
            </w:r>
            <w:r w:rsidR="007A34F0">
              <w:br/>
              <w:t>Via the /spaces resource spaces can be requested, created, edited and deleted.</w:t>
            </w:r>
          </w:p>
        </w:tc>
      </w:tr>
      <w:tr w:rsidR="00025F99" w:rsidTr="00025F99">
        <w:tc>
          <w:tcPr>
            <w:tcW w:w="1951" w:type="dxa"/>
          </w:tcPr>
          <w:p w:rsidR="00025F99" w:rsidRDefault="00025F99" w:rsidP="00943012">
            <w:r>
              <w:t>Folders</w:t>
            </w:r>
          </w:p>
        </w:tc>
        <w:tc>
          <w:tcPr>
            <w:tcW w:w="1665" w:type="dxa"/>
          </w:tcPr>
          <w:p w:rsidR="00025F99" w:rsidRPr="0083539C" w:rsidRDefault="00025F99" w:rsidP="00943012">
            <w:pPr>
              <w:rPr>
                <w:b/>
              </w:rPr>
            </w:pPr>
            <w:r w:rsidRPr="0083539C">
              <w:rPr>
                <w:b/>
              </w:rPr>
              <w:t>/folders</w:t>
            </w:r>
          </w:p>
        </w:tc>
        <w:tc>
          <w:tcPr>
            <w:tcW w:w="5670" w:type="dxa"/>
          </w:tcPr>
          <w:p w:rsidR="00025F99" w:rsidRDefault="00624E5D" w:rsidP="00624E5D">
            <w:r>
              <w:t>A “folder” resource represents a folder in the sense of a file system folder or directory. Like a “space”, a folder contains sub folders and documents. But a fol</w:t>
            </w:r>
            <w:r>
              <w:t>d</w:t>
            </w:r>
            <w:r>
              <w:t>er cannot be shared.</w:t>
            </w:r>
            <w:r w:rsidR="00F43FA6">
              <w:br/>
              <w:t>Via the /folders resource folders can be requested, created, edited and deleted.</w:t>
            </w:r>
          </w:p>
        </w:tc>
      </w:tr>
      <w:tr w:rsidR="00025F99" w:rsidTr="00624E5D">
        <w:tc>
          <w:tcPr>
            <w:tcW w:w="1951" w:type="dxa"/>
          </w:tcPr>
          <w:p w:rsidR="00025F99" w:rsidRDefault="00025F99" w:rsidP="00943012">
            <w:r>
              <w:t>Documents</w:t>
            </w:r>
          </w:p>
        </w:tc>
        <w:tc>
          <w:tcPr>
            <w:tcW w:w="1665" w:type="dxa"/>
          </w:tcPr>
          <w:p w:rsidR="00025F99" w:rsidRPr="0083539C" w:rsidRDefault="00025F99" w:rsidP="00943012">
            <w:pPr>
              <w:rPr>
                <w:b/>
              </w:rPr>
            </w:pPr>
            <w:r w:rsidRPr="0083539C">
              <w:rPr>
                <w:b/>
              </w:rPr>
              <w:t>/documents</w:t>
            </w:r>
          </w:p>
        </w:tc>
        <w:tc>
          <w:tcPr>
            <w:tcW w:w="5670" w:type="dxa"/>
          </w:tcPr>
          <w:p w:rsidR="00025F99" w:rsidRDefault="00624E5D" w:rsidP="007A2FD4">
            <w:r>
              <w:t>A “document” resource represents a stored document. The document resource itself describe</w:t>
            </w:r>
            <w:r w:rsidR="007A2FD4">
              <w:t>s</w:t>
            </w:r>
            <w:r>
              <w:t xml:space="preserve"> the document metadata. The actual binary content of a document is accessed via the file-sub resource.</w:t>
            </w:r>
            <w:r w:rsidR="00F43FA6">
              <w:br/>
              <w:t>Via the /document resource documents can be r</w:t>
            </w:r>
            <w:r w:rsidR="00F43FA6">
              <w:t>e</w:t>
            </w:r>
            <w:r w:rsidR="00F43FA6">
              <w:t>quested, created, edited and deleted.</w:t>
            </w:r>
          </w:p>
        </w:tc>
      </w:tr>
      <w:tr w:rsidR="00025F99" w:rsidTr="00624E5D">
        <w:tc>
          <w:tcPr>
            <w:tcW w:w="1951" w:type="dxa"/>
          </w:tcPr>
          <w:p w:rsidR="00025F99" w:rsidRDefault="00025F99" w:rsidP="00943012">
            <w:r>
              <w:t>Users</w:t>
            </w:r>
          </w:p>
        </w:tc>
        <w:tc>
          <w:tcPr>
            <w:tcW w:w="1665" w:type="dxa"/>
          </w:tcPr>
          <w:p w:rsidR="00025F99" w:rsidRPr="0083539C" w:rsidRDefault="00025F99" w:rsidP="00943012">
            <w:pPr>
              <w:rPr>
                <w:b/>
              </w:rPr>
            </w:pPr>
            <w:r w:rsidRPr="0083539C">
              <w:rPr>
                <w:b/>
              </w:rPr>
              <w:t>/users</w:t>
            </w:r>
          </w:p>
        </w:tc>
        <w:tc>
          <w:tcPr>
            <w:tcW w:w="5670" w:type="dxa"/>
          </w:tcPr>
          <w:p w:rsidR="00025F99" w:rsidRDefault="007A2FD4" w:rsidP="00943012">
            <w:r>
              <w:t xml:space="preserve">A “user” resource represents a </w:t>
            </w:r>
            <w:r w:rsidR="005553AB">
              <w:t xml:space="preserve">registered SDB </w:t>
            </w:r>
            <w:r>
              <w:t>user</w:t>
            </w:r>
            <w:r w:rsidR="005553AB">
              <w:t>.</w:t>
            </w:r>
            <w:r w:rsidR="00F43FA6">
              <w:br/>
              <w:t>Via the /users resource users can be requested, crea</w:t>
            </w:r>
            <w:r w:rsidR="00F43FA6">
              <w:t>t</w:t>
            </w:r>
            <w:r w:rsidR="00F43FA6">
              <w:t>ed, edited and deleted.</w:t>
            </w:r>
          </w:p>
        </w:tc>
      </w:tr>
    </w:tbl>
    <w:p w:rsidR="00025F99" w:rsidRDefault="00025F99" w:rsidP="00EC3C31">
      <w:pPr>
        <w:pStyle w:val="berschrift2"/>
      </w:pPr>
      <w:bookmarkStart w:id="5" w:name="_Toc332191171"/>
      <w:r>
        <w:t>Subresources</w:t>
      </w:r>
      <w:bookmarkEnd w:id="5"/>
    </w:p>
    <w:tbl>
      <w:tblPr>
        <w:tblStyle w:val="TabelleRaster8"/>
        <w:tblW w:w="0" w:type="auto"/>
        <w:tblLook w:val="04A0" w:firstRow="1" w:lastRow="0" w:firstColumn="1" w:lastColumn="0" w:noHBand="0" w:noVBand="1"/>
      </w:tblPr>
      <w:tblGrid>
        <w:gridCol w:w="1761"/>
        <w:gridCol w:w="3034"/>
        <w:gridCol w:w="4491"/>
      </w:tblGrid>
      <w:tr w:rsidR="00D16051" w:rsidTr="00025F99">
        <w:trPr>
          <w:cnfStyle w:val="100000000000" w:firstRow="1" w:lastRow="0" w:firstColumn="0" w:lastColumn="0" w:oddVBand="0" w:evenVBand="0" w:oddHBand="0" w:evenHBand="0" w:firstRowFirstColumn="0" w:firstRowLastColumn="0" w:lastRowFirstColumn="0" w:lastRowLastColumn="0"/>
        </w:trPr>
        <w:tc>
          <w:tcPr>
            <w:tcW w:w="1951" w:type="dxa"/>
          </w:tcPr>
          <w:p w:rsidR="00025F99" w:rsidRDefault="00025F99" w:rsidP="00025F99">
            <w:r>
              <w:t>Name</w:t>
            </w:r>
          </w:p>
        </w:tc>
        <w:tc>
          <w:tcPr>
            <w:tcW w:w="1701" w:type="dxa"/>
          </w:tcPr>
          <w:p w:rsidR="00025F99" w:rsidRDefault="00025F99" w:rsidP="00025F99">
            <w:r>
              <w:t>URL</w:t>
            </w:r>
          </w:p>
        </w:tc>
        <w:tc>
          <w:tcPr>
            <w:tcW w:w="5634" w:type="dxa"/>
          </w:tcPr>
          <w:p w:rsidR="00025F99" w:rsidRDefault="00025F99" w:rsidP="00025F99">
            <w:r>
              <w:t>Description</w:t>
            </w:r>
          </w:p>
        </w:tc>
      </w:tr>
      <w:tr w:rsidR="00D16051" w:rsidTr="00025F99">
        <w:tc>
          <w:tcPr>
            <w:tcW w:w="1951" w:type="dxa"/>
          </w:tcPr>
          <w:p w:rsidR="00624E5D" w:rsidRDefault="00624E5D" w:rsidP="00025F99">
            <w:r>
              <w:t>Children</w:t>
            </w:r>
          </w:p>
        </w:tc>
        <w:tc>
          <w:tcPr>
            <w:tcW w:w="1701" w:type="dxa"/>
          </w:tcPr>
          <w:p w:rsidR="00624E5D" w:rsidRPr="0083539C" w:rsidRDefault="00624E5D" w:rsidP="00025F99">
            <w:pPr>
              <w:rPr>
                <w:b/>
              </w:rPr>
            </w:pPr>
            <w:r w:rsidRPr="0083539C">
              <w:rPr>
                <w:b/>
              </w:rPr>
              <w:t>/spaces/{id}/children</w:t>
            </w:r>
            <w:r w:rsidRPr="0083539C">
              <w:rPr>
                <w:b/>
              </w:rPr>
              <w:br/>
              <w:t>/folders/{id}/children</w:t>
            </w:r>
          </w:p>
        </w:tc>
        <w:tc>
          <w:tcPr>
            <w:tcW w:w="5634" w:type="dxa"/>
          </w:tcPr>
          <w:p w:rsidR="00624E5D" w:rsidRDefault="005553AB" w:rsidP="005553AB">
            <w:r>
              <w:t xml:space="preserve">The children (sub folders and documents) of a space or a folder can be accessed by the /children sub resource. </w:t>
            </w:r>
          </w:p>
        </w:tc>
      </w:tr>
      <w:tr w:rsidR="00D16051" w:rsidTr="00025F99">
        <w:tc>
          <w:tcPr>
            <w:tcW w:w="1951" w:type="dxa"/>
          </w:tcPr>
          <w:p w:rsidR="00025F99" w:rsidRDefault="00025F99" w:rsidP="00025F99">
            <w:r>
              <w:t>Shares</w:t>
            </w:r>
          </w:p>
        </w:tc>
        <w:tc>
          <w:tcPr>
            <w:tcW w:w="1701" w:type="dxa"/>
          </w:tcPr>
          <w:p w:rsidR="00025F99" w:rsidRPr="0083539C" w:rsidRDefault="00624E5D" w:rsidP="00624E5D">
            <w:pPr>
              <w:rPr>
                <w:b/>
              </w:rPr>
            </w:pPr>
            <w:r w:rsidRPr="0083539C">
              <w:rPr>
                <w:b/>
              </w:rPr>
              <w:t>/spaces/{id}/shares</w:t>
            </w:r>
          </w:p>
        </w:tc>
        <w:tc>
          <w:tcPr>
            <w:tcW w:w="5634" w:type="dxa"/>
          </w:tcPr>
          <w:p w:rsidR="00025F99" w:rsidRDefault="005553AB" w:rsidP="005553AB">
            <w:r>
              <w:t xml:space="preserve">A “share” sub resource describes a share of space. </w:t>
            </w:r>
            <w:r w:rsidR="00D16051">
              <w:br/>
            </w:r>
            <w:r>
              <w:t>Via the /shares sub resource shares can be listed, new shares can be created and e</w:t>
            </w:r>
            <w:r>
              <w:t>x</w:t>
            </w:r>
            <w:r>
              <w:t>isting shares can be deleted.</w:t>
            </w:r>
          </w:p>
        </w:tc>
      </w:tr>
      <w:tr w:rsidR="00D16051" w:rsidTr="00025F99">
        <w:tc>
          <w:tcPr>
            <w:tcW w:w="1951" w:type="dxa"/>
          </w:tcPr>
          <w:p w:rsidR="00025F99" w:rsidRDefault="00025F99" w:rsidP="00025F99">
            <w:r>
              <w:t>Links</w:t>
            </w:r>
          </w:p>
        </w:tc>
        <w:tc>
          <w:tcPr>
            <w:tcW w:w="1701" w:type="dxa"/>
          </w:tcPr>
          <w:p w:rsidR="00025F99" w:rsidRPr="0083539C" w:rsidRDefault="00624E5D" w:rsidP="00025F99">
            <w:pPr>
              <w:rPr>
                <w:b/>
              </w:rPr>
            </w:pPr>
            <w:r w:rsidRPr="0083539C">
              <w:rPr>
                <w:b/>
              </w:rPr>
              <w:t>/documents/{id}/links</w:t>
            </w:r>
          </w:p>
        </w:tc>
        <w:tc>
          <w:tcPr>
            <w:tcW w:w="5634" w:type="dxa"/>
          </w:tcPr>
          <w:p w:rsidR="00025F99" w:rsidRDefault="003E69B2" w:rsidP="00D16051">
            <w:r>
              <w:t xml:space="preserve">A “link” sub resource represents a link on a document. With a link </w:t>
            </w:r>
            <w:r w:rsidR="00D16051">
              <w:t>an external user can view SDB stored documents.</w:t>
            </w:r>
            <w:r w:rsidR="00D16051">
              <w:br/>
              <w:t xml:space="preserve">Via the /links sub resource links can be created, deleted and listed. </w:t>
            </w:r>
          </w:p>
        </w:tc>
      </w:tr>
      <w:tr w:rsidR="00D16051" w:rsidTr="00025F99">
        <w:tc>
          <w:tcPr>
            <w:tcW w:w="1951" w:type="dxa"/>
          </w:tcPr>
          <w:p w:rsidR="00025F99" w:rsidRDefault="00025F99" w:rsidP="00025F99">
            <w:r>
              <w:lastRenderedPageBreak/>
              <w:t>Versions</w:t>
            </w:r>
          </w:p>
        </w:tc>
        <w:tc>
          <w:tcPr>
            <w:tcW w:w="1701" w:type="dxa"/>
          </w:tcPr>
          <w:p w:rsidR="00025F99" w:rsidRPr="0083539C" w:rsidRDefault="00624E5D" w:rsidP="00624E5D">
            <w:pPr>
              <w:rPr>
                <w:b/>
              </w:rPr>
            </w:pPr>
            <w:r w:rsidRPr="0083539C">
              <w:rPr>
                <w:b/>
              </w:rPr>
              <w:t>/documents/{id}/versions</w:t>
            </w:r>
          </w:p>
        </w:tc>
        <w:tc>
          <w:tcPr>
            <w:tcW w:w="5634" w:type="dxa"/>
          </w:tcPr>
          <w:p w:rsidR="00025F99" w:rsidRDefault="00D16051" w:rsidP="00D16051">
            <w:r>
              <w:t>A “version” sub resource represents a sp</w:t>
            </w:r>
            <w:r>
              <w:t>e</w:t>
            </w:r>
            <w:r>
              <w:t>cific version of a document. A document exists in several versions.</w:t>
            </w:r>
            <w:r>
              <w:br/>
              <w:t>Via the /versions sub resource document versions can be listed and restored.</w:t>
            </w:r>
          </w:p>
        </w:tc>
      </w:tr>
      <w:tr w:rsidR="00D16051" w:rsidTr="00025F99">
        <w:tc>
          <w:tcPr>
            <w:tcW w:w="1951" w:type="dxa"/>
          </w:tcPr>
          <w:p w:rsidR="00025F99" w:rsidRDefault="00025F99" w:rsidP="00025F99">
            <w:r>
              <w:t>Comments</w:t>
            </w:r>
          </w:p>
        </w:tc>
        <w:tc>
          <w:tcPr>
            <w:tcW w:w="1701" w:type="dxa"/>
          </w:tcPr>
          <w:p w:rsidR="00025F99" w:rsidRPr="0083539C" w:rsidRDefault="00624E5D" w:rsidP="00624E5D">
            <w:pPr>
              <w:rPr>
                <w:b/>
              </w:rPr>
            </w:pPr>
            <w:r w:rsidRPr="0083539C">
              <w:rPr>
                <w:b/>
              </w:rPr>
              <w:t>/documents/{id}/comments</w:t>
            </w:r>
          </w:p>
        </w:tc>
        <w:tc>
          <w:tcPr>
            <w:tcW w:w="5634" w:type="dxa"/>
          </w:tcPr>
          <w:p w:rsidR="00025F99" w:rsidRDefault="00D16051" w:rsidP="00025F99">
            <w:r>
              <w:t>A “comment” sub resource represents a document comment. Documents can be commented by users.</w:t>
            </w:r>
            <w:r>
              <w:br/>
              <w:t>Via the /comments sub resource co</w:t>
            </w:r>
            <w:r>
              <w:t>m</w:t>
            </w:r>
            <w:r>
              <w:t>ments can be created, deleted and listed.</w:t>
            </w:r>
          </w:p>
        </w:tc>
      </w:tr>
      <w:tr w:rsidR="00D16051" w:rsidTr="00025F99">
        <w:tc>
          <w:tcPr>
            <w:tcW w:w="1951" w:type="dxa"/>
          </w:tcPr>
          <w:p w:rsidR="00025F99" w:rsidRDefault="00025F99" w:rsidP="00025F99">
            <w:r>
              <w:t>Activities</w:t>
            </w:r>
          </w:p>
        </w:tc>
        <w:tc>
          <w:tcPr>
            <w:tcW w:w="1701" w:type="dxa"/>
          </w:tcPr>
          <w:p w:rsidR="00025F99" w:rsidRPr="0083539C" w:rsidRDefault="00624E5D" w:rsidP="00624E5D">
            <w:pPr>
              <w:rPr>
                <w:b/>
              </w:rPr>
            </w:pPr>
            <w:r w:rsidRPr="0083539C">
              <w:rPr>
                <w:b/>
              </w:rPr>
              <w:t>/documents/{id}/activities</w:t>
            </w:r>
          </w:p>
        </w:tc>
        <w:tc>
          <w:tcPr>
            <w:tcW w:w="5634" w:type="dxa"/>
          </w:tcPr>
          <w:p w:rsidR="00025F99" w:rsidRDefault="00D16051" w:rsidP="00D16051">
            <w:r>
              <w:t>An “activity” sub resource represents an action which was performed on a doc</w:t>
            </w:r>
            <w:r>
              <w:t>u</w:t>
            </w:r>
            <w:r>
              <w:t>ment. Nearly all documents actions are logged and can be accessed via the /activities sub resource.</w:t>
            </w:r>
          </w:p>
        </w:tc>
      </w:tr>
      <w:tr w:rsidR="00D16051" w:rsidTr="00025F99">
        <w:tc>
          <w:tcPr>
            <w:tcW w:w="1951" w:type="dxa"/>
          </w:tcPr>
          <w:p w:rsidR="00025F99" w:rsidRDefault="00025F99" w:rsidP="00025F99">
            <w:r>
              <w:t>Thumbnail</w:t>
            </w:r>
          </w:p>
        </w:tc>
        <w:tc>
          <w:tcPr>
            <w:tcW w:w="1701" w:type="dxa"/>
          </w:tcPr>
          <w:p w:rsidR="00025F99" w:rsidRPr="0083539C" w:rsidRDefault="00624E5D" w:rsidP="00624E5D">
            <w:pPr>
              <w:rPr>
                <w:b/>
              </w:rPr>
            </w:pPr>
            <w:r w:rsidRPr="0083539C">
              <w:rPr>
                <w:b/>
              </w:rPr>
              <w:t>/documents/{id}/thumbnail</w:t>
            </w:r>
          </w:p>
        </w:tc>
        <w:tc>
          <w:tcPr>
            <w:tcW w:w="5634" w:type="dxa"/>
          </w:tcPr>
          <w:p w:rsidR="00025F99" w:rsidRDefault="007C3601" w:rsidP="007C3601">
            <w:r>
              <w:t>A “thumbnail” sub resource represents a thumbnail of a document in the sense of a small preview image of the document b</w:t>
            </w:r>
            <w:r>
              <w:t>i</w:t>
            </w:r>
            <w:r>
              <w:t>nary content.</w:t>
            </w:r>
            <w:r>
              <w:br/>
              <w:t>Via the /thumbnail sub resource document specific thumbnails can be requested and set.</w:t>
            </w:r>
          </w:p>
        </w:tc>
      </w:tr>
      <w:tr w:rsidR="00D16051" w:rsidTr="00025F99">
        <w:tc>
          <w:tcPr>
            <w:tcW w:w="1951" w:type="dxa"/>
          </w:tcPr>
          <w:p w:rsidR="00025F99" w:rsidRDefault="00025F99" w:rsidP="00025F99">
            <w:r>
              <w:t>Rendition</w:t>
            </w:r>
          </w:p>
        </w:tc>
        <w:tc>
          <w:tcPr>
            <w:tcW w:w="1701" w:type="dxa"/>
          </w:tcPr>
          <w:p w:rsidR="00025F99" w:rsidRPr="0083539C" w:rsidRDefault="00624E5D" w:rsidP="00624E5D">
            <w:pPr>
              <w:rPr>
                <w:b/>
              </w:rPr>
            </w:pPr>
            <w:r w:rsidRPr="0083539C">
              <w:rPr>
                <w:b/>
              </w:rPr>
              <w:t>/documents/{id}/rendition</w:t>
            </w:r>
          </w:p>
        </w:tc>
        <w:tc>
          <w:tcPr>
            <w:tcW w:w="5634" w:type="dxa"/>
          </w:tcPr>
          <w:p w:rsidR="00025F99" w:rsidRDefault="00D118FC" w:rsidP="00025F99">
            <w:r>
              <w:t>A “rendition” sub resource represents the binary content of a document in a re</w:t>
            </w:r>
            <w:r>
              <w:t>n</w:t>
            </w:r>
            <w:r>
              <w:t>dered format like PDF or jpeg.</w:t>
            </w:r>
            <w:r>
              <w:br/>
              <w:t>Via the /rendition sub resource document specific renditions can be requested and set.</w:t>
            </w:r>
          </w:p>
        </w:tc>
      </w:tr>
      <w:tr w:rsidR="00D16051" w:rsidTr="00025F99">
        <w:tc>
          <w:tcPr>
            <w:tcW w:w="1951" w:type="dxa"/>
          </w:tcPr>
          <w:p w:rsidR="00025F99" w:rsidRDefault="00025F99" w:rsidP="00025F99">
            <w:r>
              <w:t>File</w:t>
            </w:r>
          </w:p>
        </w:tc>
        <w:tc>
          <w:tcPr>
            <w:tcW w:w="1701" w:type="dxa"/>
          </w:tcPr>
          <w:p w:rsidR="00025F99" w:rsidRPr="0083539C" w:rsidRDefault="00624E5D" w:rsidP="00624E5D">
            <w:pPr>
              <w:rPr>
                <w:b/>
              </w:rPr>
            </w:pPr>
            <w:r w:rsidRPr="0083539C">
              <w:rPr>
                <w:b/>
              </w:rPr>
              <w:t>/documents/{id}/file</w:t>
            </w:r>
          </w:p>
        </w:tc>
        <w:tc>
          <w:tcPr>
            <w:tcW w:w="5634" w:type="dxa"/>
          </w:tcPr>
          <w:p w:rsidR="00025F99" w:rsidRDefault="00D118FC" w:rsidP="00025F99">
            <w:r>
              <w:t>A “file” sub resource represents the binary content of the document.</w:t>
            </w:r>
            <w:r>
              <w:br/>
              <w:t>Via the /file sub resource the binary co</w:t>
            </w:r>
            <w:r>
              <w:t>n</w:t>
            </w:r>
            <w:r>
              <w:t>tent of a document can be downloaded</w:t>
            </w:r>
            <w:r w:rsidR="00D41B15">
              <w:t xml:space="preserve"> and uploaded</w:t>
            </w:r>
            <w:r>
              <w:t>.</w:t>
            </w:r>
          </w:p>
        </w:tc>
      </w:tr>
      <w:tr w:rsidR="00D16051" w:rsidTr="00025F99">
        <w:tc>
          <w:tcPr>
            <w:tcW w:w="1951" w:type="dxa"/>
          </w:tcPr>
          <w:p w:rsidR="00025F99" w:rsidRDefault="00025F99" w:rsidP="00025F99">
            <w:r>
              <w:t>Avatar</w:t>
            </w:r>
          </w:p>
        </w:tc>
        <w:tc>
          <w:tcPr>
            <w:tcW w:w="1701" w:type="dxa"/>
          </w:tcPr>
          <w:p w:rsidR="00025F99" w:rsidRPr="0083539C" w:rsidRDefault="00624E5D" w:rsidP="00624E5D">
            <w:pPr>
              <w:rPr>
                <w:b/>
              </w:rPr>
            </w:pPr>
            <w:r w:rsidRPr="0083539C">
              <w:rPr>
                <w:b/>
              </w:rPr>
              <w:t>/users/{id}/avatar</w:t>
            </w:r>
          </w:p>
        </w:tc>
        <w:tc>
          <w:tcPr>
            <w:tcW w:w="5634" w:type="dxa"/>
          </w:tcPr>
          <w:p w:rsidR="00025F99" w:rsidRDefault="007113D9" w:rsidP="00025F99">
            <w:r>
              <w:t>An “avatar” sub resource represents the image of a SDB user.</w:t>
            </w:r>
            <w:r>
              <w:br/>
              <w:t>Via the /avatar sub resource user specific avatars can be requested and uploaded.</w:t>
            </w:r>
          </w:p>
        </w:tc>
      </w:tr>
    </w:tbl>
    <w:p w:rsidR="00025F99" w:rsidRPr="00025F99" w:rsidRDefault="00025F99" w:rsidP="00025F99"/>
    <w:p w:rsidR="008E0F60" w:rsidRDefault="00210F04" w:rsidP="00EC3C31">
      <w:pPr>
        <w:pStyle w:val="berschrift2"/>
      </w:pPr>
      <w:bookmarkStart w:id="6" w:name="_Ref330193839"/>
      <w:bookmarkStart w:id="7" w:name="_Toc332191172"/>
      <w:r w:rsidRPr="00FC7326">
        <w:t xml:space="preserve">Resource </w:t>
      </w:r>
      <w:r w:rsidR="008E0F60" w:rsidRPr="00FC7326">
        <w:t>Model</w:t>
      </w:r>
      <w:r w:rsidRPr="00FC7326">
        <w:t>s</w:t>
      </w:r>
      <w:bookmarkEnd w:id="6"/>
      <w:bookmarkEnd w:id="7"/>
    </w:p>
    <w:p w:rsidR="00283679" w:rsidRPr="00283679" w:rsidRDefault="00283679" w:rsidP="00283679">
      <w:r>
        <w:t>This section covers the resource models of the SDB REST service.</w:t>
      </w:r>
    </w:p>
    <w:p w:rsidR="00283679" w:rsidRPr="00283679" w:rsidRDefault="00283679" w:rsidP="00283679">
      <w:pPr>
        <w:pStyle w:val="berschrift3"/>
      </w:pPr>
      <w:bookmarkStart w:id="8" w:name="_Toc332191173"/>
      <w:r>
        <w:t>Common Properties</w:t>
      </w:r>
      <w:bookmarkEnd w:id="8"/>
    </w:p>
    <w:p w:rsidR="00127C0D" w:rsidRDefault="00127C0D" w:rsidP="00127C0D">
      <w:r>
        <w:t>Some properties are common for all provided models. For instance, each model carries a ‘</w:t>
      </w:r>
      <w:r w:rsidRPr="00F069FF">
        <w:rPr>
          <w:b/>
        </w:rPr>
        <w:t>type</w:t>
      </w:r>
      <w:r>
        <w:t>’ member with itself. Reading this type a client might dynamically determine what kind of model it is currently processing.</w:t>
      </w:r>
    </w:p>
    <w:p w:rsidR="00127C0D" w:rsidRDefault="00127C0D" w:rsidP="00127C0D">
      <w:pPr>
        <w:rPr>
          <w:rFonts w:ascii="Courier" w:hAnsi="Courier"/>
          <w:lang w:eastAsia="en-US"/>
        </w:rPr>
      </w:pPr>
      <w:r w:rsidRPr="00F069FF">
        <w:rPr>
          <w:b/>
        </w:rPr>
        <w:lastRenderedPageBreak/>
        <w:t>Date</w:t>
      </w:r>
      <w:r>
        <w:t xml:space="preserve"> formats: Some models contain date values. Date values are always in the following format: </w:t>
      </w:r>
      <w:r w:rsidRPr="00971AD5">
        <w:rPr>
          <w:rFonts w:ascii="Courier" w:hAnsi="Courier"/>
          <w:b/>
          <w:lang w:eastAsia="en-US"/>
        </w:rPr>
        <w:t>YYYY-MM-DDThh:mm:ssTZD</w:t>
      </w:r>
      <w:r>
        <w:rPr>
          <w:rFonts w:ascii="Courier" w:hAnsi="Courier"/>
          <w:lang w:eastAsia="en-US"/>
        </w:rPr>
        <w:t xml:space="preserve">. </w:t>
      </w:r>
    </w:p>
    <w:p w:rsidR="00127C0D" w:rsidRPr="00127C0D" w:rsidRDefault="00127C0D" w:rsidP="00127C0D">
      <w:r w:rsidRPr="00127C0D">
        <w:t>Example: 1997-07-</w:t>
      </w:r>
      <w:r>
        <w:t>16T19:20:30+01:00</w:t>
      </w:r>
    </w:p>
    <w:p w:rsidR="005D660A" w:rsidRDefault="005D660A" w:rsidP="005D660A">
      <w:pPr>
        <w:pStyle w:val="berschrift3"/>
      </w:pPr>
      <w:bookmarkStart w:id="9" w:name="_Toc332191174"/>
      <w:r w:rsidRPr="00FC7326">
        <w:t>Folder</w:t>
      </w:r>
      <w:bookmarkEnd w:id="9"/>
    </w:p>
    <w:p w:rsidR="005D660A" w:rsidRDefault="005D660A" w:rsidP="005D660A">
      <w:r>
        <w:t>JSON representation of a folder:</w:t>
      </w:r>
    </w:p>
    <w:p w:rsidR="005D660A" w:rsidRDefault="005D660A" w:rsidP="005D660A">
      <w:pPr>
        <w:spacing w:before="0"/>
        <w:rPr>
          <w:rFonts w:ascii="Courier" w:hAnsi="Courier"/>
          <w:lang w:eastAsia="en-US"/>
        </w:rPr>
      </w:pPr>
      <w:r w:rsidRPr="00B214B7">
        <w:rPr>
          <w:rFonts w:ascii="Courier" w:hAnsi="Courier"/>
          <w:lang w:eastAsia="en-US"/>
        </w:rPr>
        <w:t>{</w:t>
      </w:r>
    </w:p>
    <w:p w:rsidR="005D660A" w:rsidRPr="00B214B7" w:rsidRDefault="000B192D" w:rsidP="005D660A">
      <w:pPr>
        <w:spacing w:before="0" w:line="276" w:lineRule="auto"/>
        <w:rPr>
          <w:rFonts w:ascii="Courier" w:hAnsi="Courier"/>
          <w:lang w:eastAsia="en-US"/>
        </w:rPr>
      </w:pPr>
      <w:r>
        <w:rPr>
          <w:rFonts w:ascii="Courier" w:hAnsi="Courier"/>
          <w:lang w:eastAsia="en-US"/>
        </w:rPr>
        <w:t xml:space="preserve"> </w:t>
      </w:r>
      <w:r w:rsidR="005D660A" w:rsidRPr="00B214B7">
        <w:rPr>
          <w:rFonts w:ascii="Courier" w:hAnsi="Courier"/>
          <w:lang w:eastAsia="en-US"/>
        </w:rPr>
        <w:t>"</w:t>
      </w:r>
      <w:r w:rsidR="005D660A" w:rsidRPr="00B214B7">
        <w:rPr>
          <w:rFonts w:ascii="Courier" w:hAnsi="Courier"/>
          <w:b/>
          <w:lang w:eastAsia="en-US"/>
        </w:rPr>
        <w:t>type</w:t>
      </w:r>
      <w:r w:rsidR="005D660A" w:rsidRPr="00B214B7">
        <w:rPr>
          <w:rFonts w:ascii="Courier" w:hAnsi="Courier"/>
          <w:lang w:eastAsia="en-US"/>
        </w:rPr>
        <w:t>":</w:t>
      </w:r>
      <w:r w:rsidR="005D660A">
        <w:rPr>
          <w:rFonts w:ascii="Courier" w:hAnsi="Courier"/>
          <w:lang w:eastAsia="en-US"/>
        </w:rPr>
        <w:tab/>
      </w:r>
      <w:r w:rsidR="005D660A">
        <w:rPr>
          <w:rFonts w:ascii="Courier" w:hAnsi="Courier"/>
          <w:lang w:eastAsia="en-US"/>
        </w:rPr>
        <w:tab/>
      </w:r>
      <w:r w:rsidR="005D660A" w:rsidRPr="00B214B7">
        <w:rPr>
          <w:rFonts w:ascii="Courier" w:hAnsi="Courier"/>
          <w:lang w:eastAsia="en-US"/>
        </w:rPr>
        <w:t>"</w:t>
      </w:r>
      <w:r w:rsidR="005D660A">
        <w:rPr>
          <w:rFonts w:ascii="Courier" w:hAnsi="Courier"/>
          <w:lang w:eastAsia="en-US"/>
        </w:rPr>
        <w:t>folder</w:t>
      </w:r>
      <w:r w:rsidR="005D660A" w:rsidRPr="00B214B7">
        <w:rPr>
          <w:rFonts w:ascii="Courier" w:hAnsi="Courier"/>
          <w:lang w:eastAsia="en-US"/>
        </w:rPr>
        <w:t>",</w:t>
      </w:r>
    </w:p>
    <w:p w:rsidR="005D660A" w:rsidRPr="00B214B7" w:rsidRDefault="005D660A" w:rsidP="005D660A">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Pr>
          <w:rFonts w:ascii="Courier" w:hAnsi="Courier"/>
          <w:b/>
          <w:lang w:eastAsia="en-US"/>
        </w:rPr>
        <w:t>i</w:t>
      </w:r>
      <w:r w:rsidRPr="00B214B7">
        <w:rPr>
          <w:rFonts w:ascii="Courier" w:hAnsi="Courier"/>
          <w:b/>
          <w:lang w:eastAsia="en-US"/>
        </w:rPr>
        <w:t>d</w:t>
      </w:r>
      <w:r w:rsidRPr="00B214B7">
        <w:rPr>
          <w:rFonts w:ascii="Courier" w:hAnsi="Courier"/>
          <w:lang w:eastAsia="en-US"/>
        </w:rPr>
        <w:t>":</w:t>
      </w:r>
      <w:r>
        <w:rPr>
          <w:rFonts w:ascii="Courier" w:hAnsi="Courier"/>
          <w:lang w:eastAsia="en-US"/>
        </w:rPr>
        <w:tab/>
      </w:r>
      <w:r>
        <w:rPr>
          <w:rFonts w:ascii="Courier" w:hAnsi="Courier"/>
          <w:lang w:eastAsia="en-US"/>
        </w:rPr>
        <w:tab/>
      </w:r>
      <w:r w:rsidRPr="00B214B7">
        <w:rPr>
          <w:rFonts w:ascii="Courier" w:hAnsi="Courier"/>
          <w:lang w:eastAsia="en-US"/>
        </w:rPr>
        <w:t xml:space="preserve">"&lt;the id of this </w:t>
      </w:r>
      <w:r>
        <w:rPr>
          <w:rFonts w:ascii="Courier" w:hAnsi="Courier"/>
          <w:lang w:eastAsia="en-US"/>
        </w:rPr>
        <w:t>folder</w:t>
      </w:r>
      <w:r w:rsidRPr="00B214B7">
        <w:rPr>
          <w:rFonts w:ascii="Courier" w:hAnsi="Courier"/>
          <w:lang w:eastAsia="en-US"/>
        </w:rPr>
        <w:t>&gt;",</w:t>
      </w:r>
    </w:p>
    <w:p w:rsidR="005D660A" w:rsidRPr="00B214B7" w:rsidRDefault="005D660A" w:rsidP="005D660A">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name</w:t>
      </w:r>
      <w:r w:rsidRPr="00B214B7">
        <w:rPr>
          <w:rFonts w:ascii="Courier" w:hAnsi="Courier"/>
          <w:lang w:eastAsia="en-US"/>
        </w:rPr>
        <w:t>":</w:t>
      </w:r>
      <w:r>
        <w:rPr>
          <w:rFonts w:ascii="Courier" w:hAnsi="Courier"/>
          <w:lang w:eastAsia="en-US"/>
        </w:rPr>
        <w:tab/>
      </w:r>
      <w:r>
        <w:rPr>
          <w:rFonts w:ascii="Courier" w:hAnsi="Courier"/>
          <w:lang w:eastAsia="en-US"/>
        </w:rPr>
        <w:tab/>
      </w:r>
      <w:r w:rsidRPr="00B214B7">
        <w:rPr>
          <w:rFonts w:ascii="Courier" w:hAnsi="Courier"/>
          <w:lang w:eastAsia="en-US"/>
        </w:rPr>
        <w:t xml:space="preserve">"&lt;the name of this </w:t>
      </w:r>
      <w:r>
        <w:rPr>
          <w:rFonts w:ascii="Courier" w:hAnsi="Courier"/>
          <w:lang w:eastAsia="en-US"/>
        </w:rPr>
        <w:t>folder</w:t>
      </w:r>
      <w:r w:rsidRPr="00B214B7">
        <w:rPr>
          <w:rFonts w:ascii="Courier" w:hAnsi="Courier"/>
          <w:lang w:eastAsia="en-US"/>
        </w:rPr>
        <w:t>&gt;",</w:t>
      </w:r>
    </w:p>
    <w:p w:rsidR="005D660A" w:rsidRPr="00B214B7" w:rsidRDefault="005D660A" w:rsidP="005D660A">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description</w:t>
      </w:r>
      <w:r w:rsidRPr="00B214B7">
        <w:rPr>
          <w:rFonts w:ascii="Courier" w:hAnsi="Courier"/>
          <w:lang w:eastAsia="en-US"/>
        </w:rPr>
        <w:t>":</w:t>
      </w:r>
      <w:r>
        <w:rPr>
          <w:rFonts w:ascii="Courier" w:hAnsi="Courier"/>
          <w:lang w:eastAsia="en-US"/>
        </w:rPr>
        <w:tab/>
      </w:r>
      <w:r w:rsidRPr="00B214B7">
        <w:rPr>
          <w:rFonts w:ascii="Courier" w:hAnsi="Courier"/>
          <w:lang w:eastAsia="en-US"/>
        </w:rPr>
        <w:t xml:space="preserve">"&lt;the description of this </w:t>
      </w:r>
      <w:r>
        <w:rPr>
          <w:rFonts w:ascii="Courier" w:hAnsi="Courier"/>
          <w:lang w:eastAsia="en-US"/>
        </w:rPr>
        <w:t>folder</w:t>
      </w:r>
      <w:r w:rsidRPr="00B214B7">
        <w:rPr>
          <w:rFonts w:ascii="Courier" w:hAnsi="Courier"/>
          <w:lang w:eastAsia="en-US"/>
        </w:rPr>
        <w:t>&gt;",</w:t>
      </w:r>
    </w:p>
    <w:p w:rsidR="005D660A" w:rsidRPr="00B214B7" w:rsidRDefault="005D660A" w:rsidP="005D660A">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states</w:t>
      </w:r>
      <w:r w:rsidRPr="00B214B7">
        <w:rPr>
          <w:rFonts w:ascii="Courier" w:hAnsi="Courier"/>
          <w:lang w:eastAsia="en-US"/>
        </w:rPr>
        <w:t>":</w:t>
      </w:r>
      <w:r>
        <w:rPr>
          <w:rFonts w:ascii="Courier" w:hAnsi="Courier"/>
          <w:lang w:eastAsia="en-US"/>
        </w:rPr>
        <w:tab/>
      </w:r>
      <w:r>
        <w:rPr>
          <w:rFonts w:ascii="Courier" w:hAnsi="Courier"/>
          <w:lang w:eastAsia="en-US"/>
        </w:rPr>
        <w:tab/>
      </w:r>
      <w:r w:rsidRPr="00B214B7">
        <w:rPr>
          <w:rFonts w:ascii="Courier" w:hAnsi="Courier"/>
          <w:lang w:eastAsia="en-US"/>
        </w:rPr>
        <w:t>["deleted", "shared", "externalAccess","</w:t>
      </w:r>
      <w:r w:rsidR="000A758F">
        <w:rPr>
          <w:rFonts w:ascii="Courier" w:hAnsi="Courier"/>
          <w:lang w:eastAsia="en-US"/>
        </w:rPr>
        <w:t>&lt;predefined states of this folder&gt;</w:t>
      </w:r>
      <w:r w:rsidRPr="00B214B7">
        <w:rPr>
          <w:rFonts w:ascii="Courier" w:hAnsi="Courier"/>
          <w:lang w:eastAsia="en-US"/>
        </w:rPr>
        <w:t>"],</w:t>
      </w:r>
    </w:p>
    <w:p w:rsidR="005D660A" w:rsidRPr="00B214B7" w:rsidRDefault="005D660A" w:rsidP="005D660A">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tags</w:t>
      </w:r>
      <w:r w:rsidRPr="00B214B7">
        <w:rPr>
          <w:rFonts w:ascii="Courier" w:hAnsi="Courier"/>
          <w:lang w:eastAsia="en-US"/>
        </w:rPr>
        <w:t>":</w:t>
      </w:r>
      <w:r>
        <w:rPr>
          <w:rFonts w:ascii="Courier" w:hAnsi="Courier"/>
          <w:lang w:eastAsia="en-US"/>
        </w:rPr>
        <w:tab/>
      </w:r>
      <w:r>
        <w:rPr>
          <w:rFonts w:ascii="Courier" w:hAnsi="Courier"/>
          <w:lang w:eastAsia="en-US"/>
        </w:rPr>
        <w:tab/>
      </w:r>
      <w:r w:rsidRPr="00B214B7">
        <w:rPr>
          <w:rFonts w:ascii="Courier" w:hAnsi="Courier"/>
          <w:lang w:eastAsia="en-US"/>
        </w:rPr>
        <w:t>["tag1", "tag2", "tag3", "</w:t>
      </w:r>
      <w:r w:rsidR="000A758F">
        <w:rPr>
          <w:rFonts w:ascii="Courier" w:hAnsi="Courier"/>
          <w:lang w:eastAsia="en-US"/>
        </w:rPr>
        <w:t>&lt;user defined tags for this folder&gt;</w:t>
      </w:r>
      <w:r w:rsidRPr="00B214B7">
        <w:rPr>
          <w:rFonts w:ascii="Courier" w:hAnsi="Courier"/>
          <w:lang w:eastAsia="en-US"/>
        </w:rPr>
        <w:t>"],</w:t>
      </w:r>
    </w:p>
    <w:p w:rsidR="005D660A" w:rsidRPr="00B214B7" w:rsidRDefault="005D660A" w:rsidP="005D660A">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owner</w:t>
      </w:r>
      <w:r w:rsidRPr="00B214B7">
        <w:rPr>
          <w:rFonts w:ascii="Courier" w:hAnsi="Courier"/>
          <w:lang w:eastAsia="en-US"/>
        </w:rPr>
        <w:t xml:space="preserve">": </w:t>
      </w:r>
      <w:r>
        <w:rPr>
          <w:rFonts w:ascii="Courier" w:hAnsi="Courier"/>
          <w:lang w:eastAsia="en-US"/>
        </w:rPr>
        <w:tab/>
      </w:r>
      <w:r>
        <w:rPr>
          <w:rFonts w:ascii="Courier" w:hAnsi="Courier"/>
          <w:lang w:eastAsia="en-US"/>
        </w:rPr>
        <w:tab/>
      </w:r>
      <w:r w:rsidRPr="00B214B7">
        <w:rPr>
          <w:rFonts w:ascii="Courier" w:hAnsi="Courier"/>
          <w:lang w:eastAsia="en-US"/>
        </w:rPr>
        <w:t xml:space="preserve">"&lt;the id of the user who created this </w:t>
      </w:r>
      <w:r>
        <w:rPr>
          <w:rFonts w:ascii="Courier" w:hAnsi="Courier"/>
          <w:lang w:eastAsia="en-US"/>
        </w:rPr>
        <w:t>folder</w:t>
      </w:r>
      <w:r w:rsidRPr="00B214B7">
        <w:rPr>
          <w:rFonts w:ascii="Courier" w:hAnsi="Courier"/>
          <w:lang w:eastAsia="en-US"/>
        </w:rPr>
        <w:t>&gt;",</w:t>
      </w:r>
    </w:p>
    <w:p w:rsidR="005D660A" w:rsidRPr="00B214B7" w:rsidRDefault="005D660A" w:rsidP="005D660A">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creationDate</w:t>
      </w:r>
      <w:r>
        <w:rPr>
          <w:rFonts w:ascii="Courier" w:hAnsi="Courier"/>
          <w:lang w:eastAsia="en-US"/>
        </w:rPr>
        <w:t>":</w:t>
      </w:r>
      <w:r w:rsidRPr="00B214B7">
        <w:rPr>
          <w:rFonts w:ascii="Courier" w:hAnsi="Courier"/>
          <w:lang w:eastAsia="en-US"/>
        </w:rPr>
        <w:t xml:space="preserve">"&lt;the creation date of this </w:t>
      </w:r>
      <w:r>
        <w:rPr>
          <w:rFonts w:ascii="Courier" w:hAnsi="Courier"/>
          <w:lang w:eastAsia="en-US"/>
        </w:rPr>
        <w:t>folder</w:t>
      </w:r>
      <w:r w:rsidRPr="00B214B7">
        <w:rPr>
          <w:rFonts w:ascii="Courier" w:hAnsi="Courier"/>
          <w:lang w:eastAsia="en-US"/>
        </w:rPr>
        <w:t>&gt;",</w:t>
      </w:r>
    </w:p>
    <w:p w:rsidR="005D660A" w:rsidRDefault="005D660A" w:rsidP="005D660A">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C834CF">
        <w:rPr>
          <w:rFonts w:ascii="Courier" w:hAnsi="Courier"/>
          <w:b/>
          <w:lang w:eastAsia="en-US"/>
        </w:rPr>
        <w:t>parentId</w:t>
      </w:r>
      <w:r w:rsidRPr="00B214B7">
        <w:rPr>
          <w:rFonts w:ascii="Courier" w:hAnsi="Courier"/>
          <w:lang w:eastAsia="en-US"/>
        </w:rPr>
        <w:t xml:space="preserve">": </w:t>
      </w:r>
      <w:r>
        <w:rPr>
          <w:rFonts w:ascii="Courier" w:hAnsi="Courier"/>
          <w:lang w:eastAsia="en-US"/>
        </w:rPr>
        <w:tab/>
      </w:r>
      <w:r w:rsidRPr="00B214B7">
        <w:rPr>
          <w:rFonts w:ascii="Courier" w:hAnsi="Courier"/>
          <w:lang w:eastAsia="en-US"/>
        </w:rPr>
        <w:t xml:space="preserve">"&lt;the id of the folder this </w:t>
      </w:r>
      <w:r>
        <w:rPr>
          <w:rFonts w:ascii="Courier" w:hAnsi="Courier"/>
          <w:lang w:eastAsia="en-US"/>
        </w:rPr>
        <w:t>folder is contained in&gt;",</w:t>
      </w:r>
    </w:p>
    <w:p w:rsidR="005D660A" w:rsidRPr="00B214B7" w:rsidRDefault="005D660A" w:rsidP="005D660A">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000B192D" w:rsidRPr="000B192D">
        <w:rPr>
          <w:rFonts w:ascii="Courier" w:hAnsi="Courier"/>
          <w:b/>
          <w:lang w:eastAsia="en-US"/>
        </w:rPr>
        <w:t>modifierId</w:t>
      </w:r>
      <w:r w:rsidRPr="00B214B7">
        <w:rPr>
          <w:rFonts w:ascii="Courier" w:hAnsi="Courier"/>
          <w:lang w:eastAsia="en-US"/>
        </w:rPr>
        <w:t xml:space="preserve">": </w:t>
      </w:r>
      <w:r>
        <w:rPr>
          <w:rFonts w:ascii="Courier" w:hAnsi="Courier"/>
          <w:lang w:eastAsia="en-US"/>
        </w:rPr>
        <w:tab/>
      </w:r>
      <w:r w:rsidRPr="00B214B7">
        <w:rPr>
          <w:rFonts w:ascii="Courier" w:hAnsi="Courier"/>
          <w:lang w:eastAsia="en-US"/>
        </w:rPr>
        <w:t xml:space="preserve">"&lt;the id of the user who </w:t>
      </w:r>
      <w:r w:rsidR="000B192D">
        <w:rPr>
          <w:rFonts w:ascii="Courier" w:hAnsi="Courier"/>
          <w:lang w:eastAsia="en-US"/>
        </w:rPr>
        <w:t xml:space="preserve">last changed </w:t>
      </w:r>
      <w:r w:rsidRPr="00B214B7">
        <w:rPr>
          <w:rFonts w:ascii="Courier" w:hAnsi="Courier"/>
          <w:lang w:eastAsia="en-US"/>
        </w:rPr>
        <w:t xml:space="preserve">this </w:t>
      </w:r>
      <w:r>
        <w:rPr>
          <w:rFonts w:ascii="Courier" w:hAnsi="Courier"/>
          <w:lang w:eastAsia="en-US"/>
        </w:rPr>
        <w:t>fold</w:t>
      </w:r>
      <w:r w:rsidR="000B192D">
        <w:rPr>
          <w:rFonts w:ascii="Courier" w:hAnsi="Courier"/>
          <w:lang w:eastAsia="en-US"/>
        </w:rPr>
        <w:t>er</w:t>
      </w:r>
      <w:r w:rsidRPr="00B214B7">
        <w:rPr>
          <w:rFonts w:ascii="Courier" w:hAnsi="Courier"/>
          <w:lang w:eastAsia="en-US"/>
        </w:rPr>
        <w:t>&gt;",</w:t>
      </w:r>
    </w:p>
    <w:p w:rsidR="005D660A" w:rsidRDefault="005D660A" w:rsidP="005D660A">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000B192D" w:rsidRPr="000B192D">
        <w:rPr>
          <w:rFonts w:ascii="Courier" w:hAnsi="Courier"/>
          <w:b/>
          <w:lang w:eastAsia="en-US"/>
        </w:rPr>
        <w:t>lastModified</w:t>
      </w:r>
      <w:r w:rsidRPr="00B214B7">
        <w:rPr>
          <w:rFonts w:ascii="Courier" w:hAnsi="Courier"/>
          <w:lang w:eastAsia="en-US"/>
        </w:rPr>
        <w:t xml:space="preserve">": "&lt;the date this </w:t>
      </w:r>
      <w:r>
        <w:rPr>
          <w:rFonts w:ascii="Courier" w:hAnsi="Courier"/>
          <w:lang w:eastAsia="en-US"/>
        </w:rPr>
        <w:t>folder</w:t>
      </w:r>
      <w:r w:rsidRPr="00B214B7">
        <w:rPr>
          <w:rFonts w:ascii="Courier" w:hAnsi="Courier"/>
          <w:lang w:eastAsia="en-US"/>
        </w:rPr>
        <w:t xml:space="preserve"> was </w:t>
      </w:r>
      <w:r w:rsidR="000B192D">
        <w:rPr>
          <w:rFonts w:ascii="Courier" w:hAnsi="Courier"/>
          <w:lang w:eastAsia="en-US"/>
        </w:rPr>
        <w:t>last changed</w:t>
      </w:r>
      <w:r w:rsidRPr="00B214B7">
        <w:rPr>
          <w:rFonts w:ascii="Courier" w:hAnsi="Courier"/>
          <w:lang w:eastAsia="en-US"/>
        </w:rPr>
        <w:t>.&gt;"</w:t>
      </w:r>
    </w:p>
    <w:p w:rsidR="005D660A" w:rsidRDefault="005D660A" w:rsidP="005D660A">
      <w:pPr>
        <w:spacing w:before="0"/>
        <w:rPr>
          <w:rFonts w:ascii="Courier" w:hAnsi="Courier"/>
          <w:lang w:eastAsia="en-US"/>
        </w:rPr>
      </w:pPr>
      <w:r w:rsidRPr="00B214B7">
        <w:rPr>
          <w:rFonts w:ascii="Courier" w:hAnsi="Courier"/>
          <w:lang w:eastAsia="en-US"/>
        </w:rPr>
        <w:t>}</w:t>
      </w:r>
    </w:p>
    <w:p w:rsidR="00CD5091" w:rsidRDefault="005D660A" w:rsidP="005D660A">
      <w:pPr>
        <w:pStyle w:val="berschrift3"/>
      </w:pPr>
      <w:bookmarkStart w:id="10" w:name="_Toc332191175"/>
      <w:r>
        <w:t>Space</w:t>
      </w:r>
      <w:bookmarkEnd w:id="10"/>
      <w:r>
        <w:t xml:space="preserve"> </w:t>
      </w:r>
    </w:p>
    <w:p w:rsidR="005D660A" w:rsidRDefault="007B45E2" w:rsidP="00CD5091">
      <w:r>
        <w:t>Basically, a space is a top-level folder. As a result a space has all members of a folder. But in contrast to a folder, a space can be shared and thus a space has two members additio</w:t>
      </w:r>
      <w:r>
        <w:t>n</w:t>
      </w:r>
      <w:r>
        <w:t>ally.</w:t>
      </w:r>
    </w:p>
    <w:p w:rsidR="007B45E2" w:rsidRPr="007B45E2" w:rsidRDefault="007B45E2" w:rsidP="007B45E2">
      <w:pPr>
        <w:spacing w:before="0"/>
        <w:rPr>
          <w:rFonts w:ascii="Courier" w:hAnsi="Courier"/>
          <w:lang w:eastAsia="en-US"/>
        </w:rPr>
      </w:pPr>
      <w:r w:rsidRPr="007B45E2">
        <w:rPr>
          <w:rFonts w:ascii="Courier" w:hAnsi="Courier"/>
          <w:lang w:eastAsia="en-US"/>
        </w:rPr>
        <w:t>{</w:t>
      </w:r>
    </w:p>
    <w:p w:rsidR="007B45E2" w:rsidRPr="007B45E2" w:rsidRDefault="007B45E2" w:rsidP="007B45E2">
      <w:pPr>
        <w:spacing w:before="0"/>
        <w:rPr>
          <w:rFonts w:ascii="Courier" w:hAnsi="Courier"/>
          <w:lang w:eastAsia="en-US"/>
        </w:rPr>
      </w:pPr>
      <w:r w:rsidRPr="007B45E2">
        <w:rPr>
          <w:rFonts w:ascii="Courier" w:hAnsi="Courier"/>
          <w:lang w:eastAsia="en-US"/>
        </w:rPr>
        <w:tab/>
        <w:t>"</w:t>
      </w:r>
      <w:r w:rsidRPr="007B45E2">
        <w:rPr>
          <w:rFonts w:ascii="Courier" w:hAnsi="Courier"/>
          <w:b/>
          <w:lang w:eastAsia="en-US"/>
        </w:rPr>
        <w:t>type</w:t>
      </w:r>
      <w:r w:rsidRPr="007B45E2">
        <w:rPr>
          <w:rFonts w:ascii="Courier" w:hAnsi="Courier"/>
          <w:lang w:eastAsia="en-US"/>
        </w:rPr>
        <w:t>":"space",</w:t>
      </w:r>
    </w:p>
    <w:p w:rsidR="007B45E2" w:rsidRPr="007B45E2" w:rsidRDefault="007B45E2" w:rsidP="007B45E2">
      <w:pPr>
        <w:spacing w:before="0"/>
        <w:rPr>
          <w:rFonts w:ascii="Courier" w:hAnsi="Courier"/>
          <w:lang w:eastAsia="en-US"/>
        </w:rPr>
      </w:pPr>
      <w:r w:rsidRPr="007B45E2">
        <w:rPr>
          <w:rFonts w:ascii="Courier" w:hAnsi="Courier"/>
          <w:lang w:eastAsia="en-US"/>
        </w:rPr>
        <w:tab/>
        <w:t>&lt;</w:t>
      </w:r>
      <w:r w:rsidRPr="007B45E2">
        <w:rPr>
          <w:rFonts w:ascii="Courier" w:hAnsi="Courier"/>
          <w:b/>
          <w:lang w:eastAsia="en-US"/>
        </w:rPr>
        <w:t>all folder members</w:t>
      </w:r>
      <w:r w:rsidRPr="007B45E2">
        <w:rPr>
          <w:rFonts w:ascii="Courier" w:hAnsi="Courier"/>
          <w:lang w:eastAsia="en-US"/>
        </w:rPr>
        <w:t>&gt;</w:t>
      </w:r>
    </w:p>
    <w:p w:rsidR="007B45E2" w:rsidRPr="007B45E2" w:rsidRDefault="007B45E2" w:rsidP="007B45E2">
      <w:pPr>
        <w:spacing w:before="0"/>
        <w:rPr>
          <w:rFonts w:ascii="Courier" w:hAnsi="Courier"/>
          <w:lang w:eastAsia="en-US"/>
        </w:rPr>
      </w:pPr>
      <w:r w:rsidRPr="007B45E2">
        <w:rPr>
          <w:rFonts w:ascii="Courier" w:hAnsi="Courier"/>
          <w:lang w:eastAsia="en-US"/>
        </w:rPr>
        <w:tab/>
        <w:t>"</w:t>
      </w:r>
      <w:r w:rsidRPr="007B45E2">
        <w:rPr>
          <w:rFonts w:ascii="Courier" w:hAnsi="Courier"/>
          <w:b/>
          <w:lang w:eastAsia="en-US"/>
        </w:rPr>
        <w:t>rights</w:t>
      </w:r>
      <w:r w:rsidRPr="007B45E2">
        <w:rPr>
          <w:rFonts w:ascii="Courier" w:hAnsi="Courier"/>
          <w:lang w:eastAsia="en-US"/>
        </w:rPr>
        <w:t>":["READ","WRITE","SHARE"],</w:t>
      </w:r>
    </w:p>
    <w:p w:rsidR="007B45E2" w:rsidRPr="007B45E2" w:rsidRDefault="007B45E2" w:rsidP="007B45E2">
      <w:pPr>
        <w:spacing w:before="0"/>
        <w:rPr>
          <w:rFonts w:ascii="Courier" w:hAnsi="Courier"/>
          <w:lang w:eastAsia="en-US"/>
        </w:rPr>
      </w:pPr>
      <w:r w:rsidRPr="007B45E2">
        <w:rPr>
          <w:rFonts w:ascii="Courier" w:hAnsi="Courier"/>
          <w:lang w:eastAsia="en-US"/>
        </w:rPr>
        <w:tab/>
        <w:t>"</w:t>
      </w:r>
      <w:r w:rsidRPr="007B45E2">
        <w:rPr>
          <w:rFonts w:ascii="Courier" w:hAnsi="Courier"/>
          <w:b/>
          <w:lang w:eastAsia="en-US"/>
        </w:rPr>
        <w:t>shared</w:t>
      </w:r>
      <w:r w:rsidRPr="007B45E2">
        <w:rPr>
          <w:rFonts w:ascii="Courier" w:hAnsi="Courier"/>
          <w:lang w:eastAsia="en-US"/>
        </w:rPr>
        <w:t>":false</w:t>
      </w:r>
    </w:p>
    <w:p w:rsidR="007B45E2" w:rsidRPr="007B45E2" w:rsidRDefault="007B45E2" w:rsidP="007B45E2">
      <w:pPr>
        <w:spacing w:before="0"/>
        <w:rPr>
          <w:rFonts w:ascii="Courier" w:hAnsi="Courier"/>
          <w:lang w:eastAsia="en-US"/>
        </w:rPr>
      </w:pPr>
      <w:r w:rsidRPr="007B45E2">
        <w:rPr>
          <w:rFonts w:ascii="Courier" w:hAnsi="Courier"/>
          <w:lang w:eastAsia="en-US"/>
        </w:rPr>
        <w:t>}</w:t>
      </w:r>
    </w:p>
    <w:p w:rsidR="00CD5091" w:rsidRDefault="007B45E2" w:rsidP="00CD5091">
      <w:r>
        <w:t>Rights describe</w:t>
      </w:r>
      <w:r w:rsidR="00681671">
        <w:t>s</w:t>
      </w:r>
      <w:r>
        <w:t xml:space="preserve"> the rights the current user has for this folder. Currently the rights READ, WRITE and SHARE are defined. These rights are cumulative. If the right WRITE is granted, READ is granted implicitly. If the right SHARE is granted, READ and WRITE is also granted implicitly.</w:t>
      </w:r>
    </w:p>
    <w:p w:rsidR="00681671" w:rsidRPr="00CD5091" w:rsidRDefault="00681671" w:rsidP="00CD5091">
      <w:r>
        <w:t xml:space="preserve">Shared describes if this folder was shared by the current user. If true, the space is shared by the current user. </w:t>
      </w:r>
    </w:p>
    <w:p w:rsidR="008E0F60" w:rsidRDefault="008E0F60" w:rsidP="00FB7F37">
      <w:pPr>
        <w:pStyle w:val="berschrift3"/>
      </w:pPr>
      <w:bookmarkStart w:id="11" w:name="_Toc332191176"/>
      <w:r w:rsidRPr="00FC7326">
        <w:t>Document</w:t>
      </w:r>
      <w:bookmarkEnd w:id="11"/>
      <w:r w:rsidR="00BA50F2" w:rsidRPr="00FC7326">
        <w:t xml:space="preserve"> </w:t>
      </w:r>
    </w:p>
    <w:p w:rsidR="00B214B7" w:rsidRDefault="00B214B7" w:rsidP="00B214B7">
      <w:r>
        <w:t>JSON representation of a document:</w:t>
      </w:r>
    </w:p>
    <w:p w:rsidR="00CD5091" w:rsidRPr="00B214B7" w:rsidRDefault="00CD5091" w:rsidP="00CD5091">
      <w:pPr>
        <w:spacing w:before="0"/>
        <w:rPr>
          <w:rFonts w:ascii="Courier" w:hAnsi="Courier"/>
          <w:lang w:eastAsia="en-US"/>
        </w:rPr>
      </w:pPr>
      <w:r w:rsidRPr="00B214B7">
        <w:rPr>
          <w:rFonts w:ascii="Courier" w:hAnsi="Courier"/>
          <w:lang w:eastAsia="en-US"/>
        </w:rPr>
        <w:t>{</w:t>
      </w:r>
    </w:p>
    <w:p w:rsidR="00CD5091" w:rsidRPr="00B214B7" w:rsidRDefault="00CD5091" w:rsidP="00CD5091">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type</w:t>
      </w:r>
      <w:r w:rsidRPr="00B214B7">
        <w:rPr>
          <w:rFonts w:ascii="Courier" w:hAnsi="Courier"/>
          <w:lang w:eastAsia="en-US"/>
        </w:rPr>
        <w:t>":</w:t>
      </w:r>
      <w:r>
        <w:rPr>
          <w:rFonts w:ascii="Courier" w:hAnsi="Courier"/>
          <w:lang w:eastAsia="en-US"/>
        </w:rPr>
        <w:tab/>
      </w:r>
      <w:r>
        <w:rPr>
          <w:rFonts w:ascii="Courier" w:hAnsi="Courier"/>
          <w:lang w:eastAsia="en-US"/>
        </w:rPr>
        <w:tab/>
      </w:r>
      <w:r w:rsidRPr="00B214B7">
        <w:rPr>
          <w:rFonts w:ascii="Courier" w:hAnsi="Courier"/>
          <w:lang w:eastAsia="en-US"/>
        </w:rPr>
        <w:t>"document",</w:t>
      </w:r>
    </w:p>
    <w:p w:rsidR="00CD5091" w:rsidRDefault="00CD5091" w:rsidP="00CD5091">
      <w:pPr>
        <w:spacing w:before="0" w:line="276" w:lineRule="auto"/>
        <w:rPr>
          <w:rFonts w:ascii="Courier" w:hAnsi="Courier"/>
          <w:lang w:eastAsia="en-US"/>
        </w:rPr>
      </w:pPr>
      <w:r>
        <w:rPr>
          <w:rFonts w:ascii="Courier" w:hAnsi="Courier"/>
          <w:lang w:eastAsia="en-US"/>
        </w:rPr>
        <w:lastRenderedPageBreak/>
        <w:t xml:space="preserve"> </w:t>
      </w:r>
      <w:r w:rsidRPr="00B214B7">
        <w:rPr>
          <w:rFonts w:ascii="Courier" w:hAnsi="Courier"/>
          <w:lang w:eastAsia="en-US"/>
        </w:rPr>
        <w:t>"</w:t>
      </w:r>
      <w:r w:rsidRPr="001B3801">
        <w:rPr>
          <w:rFonts w:ascii="Courier" w:hAnsi="Courier"/>
          <w:b/>
          <w:lang w:eastAsia="en-US"/>
        </w:rPr>
        <w:t>i</w:t>
      </w:r>
      <w:r w:rsidRPr="00B214B7">
        <w:rPr>
          <w:rFonts w:ascii="Courier" w:hAnsi="Courier"/>
          <w:b/>
          <w:lang w:eastAsia="en-US"/>
        </w:rPr>
        <w:t>d</w:t>
      </w:r>
      <w:r w:rsidRPr="00B214B7">
        <w:rPr>
          <w:rFonts w:ascii="Courier" w:hAnsi="Courier"/>
          <w:lang w:eastAsia="en-US"/>
        </w:rPr>
        <w:t>":</w:t>
      </w:r>
      <w:r>
        <w:rPr>
          <w:rFonts w:ascii="Courier" w:hAnsi="Courier"/>
          <w:lang w:eastAsia="en-US"/>
        </w:rPr>
        <w:tab/>
      </w:r>
      <w:r w:rsidR="001B3801">
        <w:rPr>
          <w:rFonts w:ascii="Courier" w:hAnsi="Courier"/>
          <w:lang w:eastAsia="en-US"/>
        </w:rPr>
        <w:tab/>
      </w:r>
      <w:r w:rsidRPr="00B214B7">
        <w:rPr>
          <w:rFonts w:ascii="Courier" w:hAnsi="Courier"/>
          <w:lang w:eastAsia="en-US"/>
        </w:rPr>
        <w:t>"&lt;the id of this document&gt;",</w:t>
      </w:r>
    </w:p>
    <w:p w:rsidR="001B3801" w:rsidRPr="00B214B7" w:rsidRDefault="001B3801" w:rsidP="001B3801">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version</w:t>
      </w:r>
      <w:r w:rsidRPr="00B214B7">
        <w:rPr>
          <w:rFonts w:ascii="Courier" w:hAnsi="Courier"/>
          <w:lang w:eastAsia="en-US"/>
        </w:rPr>
        <w:t>":</w:t>
      </w:r>
      <w:r>
        <w:rPr>
          <w:rFonts w:ascii="Courier" w:hAnsi="Courier"/>
          <w:lang w:eastAsia="en-US"/>
        </w:rPr>
        <w:tab/>
      </w:r>
      <w:r w:rsidRPr="00B214B7">
        <w:rPr>
          <w:rFonts w:ascii="Courier" w:hAnsi="Courier"/>
          <w:lang w:eastAsia="en-US"/>
        </w:rPr>
        <w:t xml:space="preserve">"&lt;the version </w:t>
      </w:r>
      <w:r>
        <w:rPr>
          <w:rFonts w:ascii="Courier" w:hAnsi="Courier"/>
          <w:lang w:eastAsia="en-US"/>
        </w:rPr>
        <w:t>number</w:t>
      </w:r>
      <w:r w:rsidRPr="00B214B7">
        <w:rPr>
          <w:rFonts w:ascii="Courier" w:hAnsi="Courier"/>
          <w:lang w:eastAsia="en-US"/>
        </w:rPr>
        <w:t xml:space="preserve"> of this document&gt;",</w:t>
      </w:r>
    </w:p>
    <w:p w:rsidR="00CD5091" w:rsidRPr="00B214B7" w:rsidRDefault="00CD5091" w:rsidP="00CD5091">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name</w:t>
      </w:r>
      <w:r w:rsidRPr="00B214B7">
        <w:rPr>
          <w:rFonts w:ascii="Courier" w:hAnsi="Courier"/>
          <w:lang w:eastAsia="en-US"/>
        </w:rPr>
        <w:t>":</w:t>
      </w:r>
      <w:r>
        <w:rPr>
          <w:rFonts w:ascii="Courier" w:hAnsi="Courier"/>
          <w:lang w:eastAsia="en-US"/>
        </w:rPr>
        <w:tab/>
      </w:r>
      <w:r>
        <w:rPr>
          <w:rFonts w:ascii="Courier" w:hAnsi="Courier"/>
          <w:lang w:eastAsia="en-US"/>
        </w:rPr>
        <w:tab/>
      </w:r>
      <w:r w:rsidRPr="00B214B7">
        <w:rPr>
          <w:rFonts w:ascii="Courier" w:hAnsi="Courier"/>
          <w:lang w:eastAsia="en-US"/>
        </w:rPr>
        <w:t>"&lt;the name of this document</w:t>
      </w:r>
      <w:r w:rsidR="00A7259A">
        <w:rPr>
          <w:rFonts w:ascii="Courier" w:hAnsi="Courier"/>
          <w:lang w:eastAsia="en-US"/>
        </w:rPr>
        <w:t>/the file</w:t>
      </w:r>
      <w:r w:rsidRPr="00B214B7">
        <w:rPr>
          <w:rFonts w:ascii="Courier" w:hAnsi="Courier"/>
          <w:lang w:eastAsia="en-US"/>
        </w:rPr>
        <w:t>&gt;",</w:t>
      </w:r>
    </w:p>
    <w:p w:rsidR="00CD5091" w:rsidRPr="00B214B7" w:rsidRDefault="00CD5091" w:rsidP="00CD5091">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description</w:t>
      </w:r>
      <w:r w:rsidRPr="00B214B7">
        <w:rPr>
          <w:rFonts w:ascii="Courier" w:hAnsi="Courier"/>
          <w:lang w:eastAsia="en-US"/>
        </w:rPr>
        <w:t>":</w:t>
      </w:r>
      <w:r>
        <w:rPr>
          <w:rFonts w:ascii="Courier" w:hAnsi="Courier"/>
          <w:lang w:eastAsia="en-US"/>
        </w:rPr>
        <w:tab/>
      </w:r>
      <w:r w:rsidRPr="00B214B7">
        <w:rPr>
          <w:rFonts w:ascii="Courier" w:hAnsi="Courier"/>
          <w:lang w:eastAsia="en-US"/>
        </w:rPr>
        <w:t>"&lt;the description of this document&gt;",</w:t>
      </w:r>
    </w:p>
    <w:p w:rsidR="00CD5091" w:rsidRPr="00B214B7" w:rsidRDefault="00CD5091" w:rsidP="00CD5091">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states</w:t>
      </w:r>
      <w:r w:rsidRPr="00B214B7">
        <w:rPr>
          <w:rFonts w:ascii="Courier" w:hAnsi="Courier"/>
          <w:lang w:eastAsia="en-US"/>
        </w:rPr>
        <w:t>":</w:t>
      </w:r>
      <w:r>
        <w:rPr>
          <w:rFonts w:ascii="Courier" w:hAnsi="Courier"/>
          <w:lang w:eastAsia="en-US"/>
        </w:rPr>
        <w:tab/>
      </w:r>
      <w:r>
        <w:rPr>
          <w:rFonts w:ascii="Courier" w:hAnsi="Courier"/>
          <w:lang w:eastAsia="en-US"/>
        </w:rPr>
        <w:tab/>
      </w:r>
      <w:r w:rsidRPr="00B214B7">
        <w:rPr>
          <w:rFonts w:ascii="Courier" w:hAnsi="Courier"/>
          <w:lang w:eastAsia="en-US"/>
        </w:rPr>
        <w:t>["deleted", "isLink", "shared",</w:t>
      </w:r>
      <w:r w:rsidR="00A7259A" w:rsidRPr="00B214B7">
        <w:rPr>
          <w:rFonts w:ascii="Courier" w:hAnsi="Courier"/>
          <w:lang w:eastAsia="en-US"/>
        </w:rPr>
        <w:t>"</w:t>
      </w:r>
      <w:r w:rsidR="00A7259A">
        <w:rPr>
          <w:rFonts w:ascii="Courier" w:hAnsi="Courier"/>
          <w:lang w:eastAsia="en-US"/>
        </w:rPr>
        <w:t>&lt;predefined states of this document&gt;</w:t>
      </w:r>
      <w:r w:rsidRPr="00B214B7">
        <w:rPr>
          <w:rFonts w:ascii="Courier" w:hAnsi="Courier"/>
          <w:lang w:eastAsia="en-US"/>
        </w:rPr>
        <w:t>],</w:t>
      </w:r>
    </w:p>
    <w:p w:rsidR="00CD5091" w:rsidRPr="00B214B7" w:rsidRDefault="00CD5091" w:rsidP="00CD5091">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tags</w:t>
      </w:r>
      <w:r w:rsidRPr="00B214B7">
        <w:rPr>
          <w:rFonts w:ascii="Courier" w:hAnsi="Courier"/>
          <w:lang w:eastAsia="en-US"/>
        </w:rPr>
        <w:t>":</w:t>
      </w:r>
      <w:r>
        <w:rPr>
          <w:rFonts w:ascii="Courier" w:hAnsi="Courier"/>
          <w:lang w:eastAsia="en-US"/>
        </w:rPr>
        <w:tab/>
      </w:r>
      <w:r>
        <w:rPr>
          <w:rFonts w:ascii="Courier" w:hAnsi="Courier"/>
          <w:lang w:eastAsia="en-US"/>
        </w:rPr>
        <w:tab/>
      </w:r>
      <w:r w:rsidRPr="00B214B7">
        <w:rPr>
          <w:rFonts w:ascii="Courier" w:hAnsi="Courier"/>
          <w:lang w:eastAsia="en-US"/>
        </w:rPr>
        <w:t>["tag1", "tag2", "tag3", "..."],</w:t>
      </w:r>
    </w:p>
    <w:p w:rsidR="00CD5091" w:rsidRPr="00B214B7" w:rsidRDefault="00CD5091" w:rsidP="00CD5091">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version</w:t>
      </w:r>
      <w:r w:rsidR="00A7259A">
        <w:rPr>
          <w:rFonts w:ascii="Courier" w:hAnsi="Courier"/>
          <w:b/>
          <w:lang w:eastAsia="en-US"/>
        </w:rPr>
        <w:t>Number</w:t>
      </w:r>
      <w:r w:rsidRPr="00B214B7">
        <w:rPr>
          <w:rFonts w:ascii="Courier" w:hAnsi="Courier"/>
          <w:lang w:eastAsia="en-US"/>
        </w:rPr>
        <w:t xml:space="preserve">":"&lt;the version </w:t>
      </w:r>
      <w:r w:rsidR="00A7259A">
        <w:rPr>
          <w:rFonts w:ascii="Courier" w:hAnsi="Courier"/>
          <w:lang w:eastAsia="en-US"/>
        </w:rPr>
        <w:t>number</w:t>
      </w:r>
      <w:r w:rsidRPr="00B214B7">
        <w:rPr>
          <w:rFonts w:ascii="Courier" w:hAnsi="Courier"/>
          <w:lang w:eastAsia="en-US"/>
        </w:rPr>
        <w:t xml:space="preserve"> of this document&gt;",</w:t>
      </w:r>
    </w:p>
    <w:p w:rsidR="00CD5091" w:rsidRPr="00B214B7" w:rsidRDefault="00CD5091" w:rsidP="00CD5091">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owner</w:t>
      </w:r>
      <w:r w:rsidRPr="00B214B7">
        <w:rPr>
          <w:rFonts w:ascii="Courier" w:hAnsi="Courier"/>
          <w:lang w:eastAsia="en-US"/>
        </w:rPr>
        <w:t xml:space="preserve">": </w:t>
      </w:r>
      <w:r>
        <w:rPr>
          <w:rFonts w:ascii="Courier" w:hAnsi="Courier"/>
          <w:lang w:eastAsia="en-US"/>
        </w:rPr>
        <w:tab/>
      </w:r>
      <w:r>
        <w:rPr>
          <w:rFonts w:ascii="Courier" w:hAnsi="Courier"/>
          <w:lang w:eastAsia="en-US"/>
        </w:rPr>
        <w:tab/>
      </w:r>
      <w:r w:rsidRPr="00B214B7">
        <w:rPr>
          <w:rFonts w:ascii="Courier" w:hAnsi="Courier"/>
          <w:lang w:eastAsia="en-US"/>
        </w:rPr>
        <w:t>"&lt;the id of the user who created this document&gt;",</w:t>
      </w:r>
    </w:p>
    <w:p w:rsidR="00CD5091" w:rsidRPr="00B214B7" w:rsidRDefault="00CD5091" w:rsidP="00CD5091">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creationDate</w:t>
      </w:r>
      <w:r>
        <w:rPr>
          <w:rFonts w:ascii="Courier" w:hAnsi="Courier"/>
          <w:lang w:eastAsia="en-US"/>
        </w:rPr>
        <w:t>":</w:t>
      </w:r>
      <w:r w:rsidRPr="00B214B7">
        <w:rPr>
          <w:rFonts w:ascii="Courier" w:hAnsi="Courier"/>
          <w:lang w:eastAsia="en-US"/>
        </w:rPr>
        <w:t xml:space="preserve">"&lt;the </w:t>
      </w:r>
      <w:r>
        <w:rPr>
          <w:rFonts w:ascii="Courier" w:hAnsi="Courier"/>
          <w:lang w:eastAsia="en-US"/>
        </w:rPr>
        <w:t>creation date of this document</w:t>
      </w:r>
      <w:r w:rsidRPr="00B214B7">
        <w:rPr>
          <w:rFonts w:ascii="Courier" w:hAnsi="Courier"/>
          <w:lang w:eastAsia="en-US"/>
        </w:rPr>
        <w:t>&gt;",</w:t>
      </w:r>
    </w:p>
    <w:p w:rsidR="00CD5091" w:rsidRPr="00B214B7" w:rsidRDefault="00CD5091" w:rsidP="00CD5091">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Pr>
          <w:rFonts w:ascii="Courier" w:hAnsi="Courier"/>
          <w:b/>
          <w:lang w:eastAsia="en-US"/>
        </w:rPr>
        <w:t>parent</w:t>
      </w:r>
      <w:r w:rsidRPr="00B214B7">
        <w:rPr>
          <w:rFonts w:ascii="Courier" w:hAnsi="Courier"/>
          <w:b/>
          <w:lang w:eastAsia="en-US"/>
        </w:rPr>
        <w:t>Id</w:t>
      </w:r>
      <w:r w:rsidRPr="00B214B7">
        <w:rPr>
          <w:rFonts w:ascii="Courier" w:hAnsi="Courier"/>
          <w:lang w:eastAsia="en-US"/>
        </w:rPr>
        <w:t xml:space="preserve">": </w:t>
      </w:r>
      <w:r>
        <w:rPr>
          <w:rFonts w:ascii="Courier" w:hAnsi="Courier"/>
          <w:lang w:eastAsia="en-US"/>
        </w:rPr>
        <w:tab/>
      </w:r>
      <w:r w:rsidRPr="00B214B7">
        <w:rPr>
          <w:rFonts w:ascii="Courier" w:hAnsi="Courier"/>
          <w:lang w:eastAsia="en-US"/>
        </w:rPr>
        <w:t xml:space="preserve">"&lt;the id of the folder this document is contained </w:t>
      </w:r>
      <w:r>
        <w:rPr>
          <w:rFonts w:ascii="Courier" w:hAnsi="Courier"/>
          <w:lang w:eastAsia="en-US"/>
        </w:rPr>
        <w:t xml:space="preserve"> </w:t>
      </w:r>
      <w:r w:rsidRPr="00B214B7">
        <w:rPr>
          <w:rFonts w:ascii="Courier" w:hAnsi="Courier"/>
          <w:lang w:eastAsia="en-US"/>
        </w:rPr>
        <w:t>in&gt;",</w:t>
      </w:r>
    </w:p>
    <w:p w:rsidR="00CD5091" w:rsidRPr="00B214B7" w:rsidRDefault="00CD5091" w:rsidP="00CD5091">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Pr="00B214B7">
        <w:rPr>
          <w:rFonts w:ascii="Courier" w:hAnsi="Courier"/>
          <w:b/>
          <w:lang w:eastAsia="en-US"/>
        </w:rPr>
        <w:t>modifier</w:t>
      </w:r>
      <w:r w:rsidR="00A7259A">
        <w:rPr>
          <w:rFonts w:ascii="Courier" w:hAnsi="Courier"/>
          <w:b/>
          <w:lang w:eastAsia="en-US"/>
        </w:rPr>
        <w:t>Id</w:t>
      </w:r>
      <w:r w:rsidRPr="00B214B7">
        <w:rPr>
          <w:rFonts w:ascii="Courier" w:hAnsi="Courier"/>
          <w:lang w:eastAsia="en-US"/>
        </w:rPr>
        <w:t xml:space="preserve">": </w:t>
      </w:r>
      <w:r>
        <w:rPr>
          <w:rFonts w:ascii="Courier" w:hAnsi="Courier"/>
          <w:lang w:eastAsia="en-US"/>
        </w:rPr>
        <w:tab/>
      </w:r>
      <w:r w:rsidRPr="00B214B7">
        <w:rPr>
          <w:rFonts w:ascii="Courier" w:hAnsi="Courier"/>
          <w:lang w:eastAsia="en-US"/>
        </w:rPr>
        <w:t>"&lt;the id of the user who created this version&gt;",</w:t>
      </w:r>
    </w:p>
    <w:p w:rsidR="00CD5091" w:rsidRDefault="00CD5091" w:rsidP="00CD5091">
      <w:pPr>
        <w:spacing w:before="0" w:line="276" w:lineRule="auto"/>
        <w:rPr>
          <w:rFonts w:ascii="Courier" w:hAnsi="Courier"/>
          <w:lang w:eastAsia="en-US"/>
        </w:rPr>
      </w:pPr>
      <w:r>
        <w:rPr>
          <w:rFonts w:ascii="Courier" w:hAnsi="Courier"/>
          <w:lang w:eastAsia="en-US"/>
        </w:rPr>
        <w:t xml:space="preserve"> </w:t>
      </w:r>
      <w:r w:rsidRPr="00B214B7">
        <w:rPr>
          <w:rFonts w:ascii="Courier" w:hAnsi="Courier"/>
          <w:lang w:eastAsia="en-US"/>
        </w:rPr>
        <w:t>"</w:t>
      </w:r>
      <w:r w:rsidR="00A7259A" w:rsidRPr="00A7259A">
        <w:rPr>
          <w:rFonts w:ascii="Courier" w:hAnsi="Courier"/>
          <w:b/>
          <w:lang w:eastAsia="en-US"/>
        </w:rPr>
        <w:t>lastModified</w:t>
      </w:r>
      <w:r w:rsidRPr="00B214B7">
        <w:rPr>
          <w:rFonts w:ascii="Courier" w:hAnsi="Courier"/>
          <w:lang w:eastAsia="en-US"/>
        </w:rPr>
        <w:t>": "&lt;the date this document version was created.&gt;"</w:t>
      </w:r>
    </w:p>
    <w:p w:rsidR="005D660A" w:rsidRPr="00540DA2" w:rsidRDefault="005D660A" w:rsidP="005D660A">
      <w:pPr>
        <w:spacing w:before="0" w:line="276" w:lineRule="auto"/>
        <w:rPr>
          <w:rFonts w:ascii="Courier" w:hAnsi="Courier"/>
          <w:lang w:eastAsia="en-US"/>
        </w:rPr>
      </w:pPr>
      <w:r w:rsidRPr="00540DA2">
        <w:rPr>
          <w:rFonts w:ascii="Courier" w:hAnsi="Courier"/>
          <w:lang w:eastAsia="en-US"/>
        </w:rPr>
        <w:t>"</w:t>
      </w:r>
      <w:r w:rsidRPr="00540DA2">
        <w:rPr>
          <w:rFonts w:ascii="Courier" w:hAnsi="Courier"/>
          <w:b/>
          <w:lang w:eastAsia="en-US"/>
        </w:rPr>
        <w:t>filename</w:t>
      </w:r>
      <w:r w:rsidRPr="00540DA2">
        <w:rPr>
          <w:rFonts w:ascii="Courier" w:hAnsi="Courier"/>
          <w:lang w:eastAsia="en-US"/>
        </w:rPr>
        <w:t>":</w:t>
      </w:r>
      <w:r>
        <w:rPr>
          <w:rFonts w:ascii="Courier" w:hAnsi="Courier"/>
          <w:lang w:eastAsia="en-US"/>
        </w:rPr>
        <w:tab/>
      </w:r>
      <w:r w:rsidRPr="00540DA2">
        <w:rPr>
          <w:rFonts w:ascii="Courier" w:hAnsi="Courier"/>
          <w:lang w:eastAsia="en-US"/>
        </w:rPr>
        <w:t>"&lt;the attachments filename",</w:t>
      </w:r>
    </w:p>
    <w:p w:rsidR="005D660A" w:rsidRDefault="005D660A" w:rsidP="005D660A">
      <w:pPr>
        <w:spacing w:before="0" w:line="276" w:lineRule="auto"/>
        <w:rPr>
          <w:rFonts w:ascii="Courier" w:hAnsi="Courier"/>
          <w:lang w:eastAsia="en-US"/>
        </w:rPr>
      </w:pPr>
      <w:r>
        <w:rPr>
          <w:rFonts w:ascii="Courier" w:hAnsi="Courier"/>
          <w:lang w:eastAsia="en-US"/>
        </w:rPr>
        <w:t xml:space="preserve"> </w:t>
      </w:r>
      <w:r w:rsidRPr="00540DA2">
        <w:rPr>
          <w:rFonts w:ascii="Courier" w:hAnsi="Courier"/>
          <w:lang w:eastAsia="en-US"/>
        </w:rPr>
        <w:t>"</w:t>
      </w:r>
      <w:r w:rsidRPr="00540DA2">
        <w:rPr>
          <w:rFonts w:ascii="Courier" w:hAnsi="Courier"/>
          <w:b/>
          <w:lang w:eastAsia="en-US"/>
        </w:rPr>
        <w:t>size</w:t>
      </w:r>
      <w:r w:rsidRPr="00540DA2">
        <w:rPr>
          <w:rFonts w:ascii="Courier" w:hAnsi="Courier"/>
          <w:lang w:eastAsia="en-US"/>
        </w:rPr>
        <w:t>":</w:t>
      </w:r>
      <w:r>
        <w:rPr>
          <w:rFonts w:ascii="Courier" w:hAnsi="Courier"/>
          <w:lang w:eastAsia="en-US"/>
        </w:rPr>
        <w:tab/>
      </w:r>
      <w:r>
        <w:rPr>
          <w:rFonts w:ascii="Courier" w:hAnsi="Courier"/>
          <w:lang w:eastAsia="en-US"/>
        </w:rPr>
        <w:tab/>
      </w:r>
      <w:r w:rsidRPr="00540DA2">
        <w:rPr>
          <w:rFonts w:ascii="Courier" w:hAnsi="Courier"/>
          <w:lang w:eastAsia="en-US"/>
        </w:rPr>
        <w:t>"&lt;the attachment size in bytes&gt;",</w:t>
      </w:r>
    </w:p>
    <w:p w:rsidR="00995830" w:rsidRPr="00540DA2" w:rsidRDefault="00995830" w:rsidP="00995830">
      <w:pPr>
        <w:spacing w:before="0" w:line="276" w:lineRule="auto"/>
        <w:rPr>
          <w:rFonts w:ascii="Courier" w:hAnsi="Courier"/>
          <w:lang w:eastAsia="en-US"/>
        </w:rPr>
      </w:pPr>
      <w:r>
        <w:rPr>
          <w:rFonts w:ascii="Courier" w:hAnsi="Courier"/>
          <w:lang w:eastAsia="en-US"/>
        </w:rPr>
        <w:t xml:space="preserve"> </w:t>
      </w:r>
      <w:r w:rsidRPr="00540DA2">
        <w:rPr>
          <w:rFonts w:ascii="Courier" w:hAnsi="Courier"/>
          <w:lang w:eastAsia="en-US"/>
        </w:rPr>
        <w:t>"</w:t>
      </w:r>
      <w:r>
        <w:rPr>
          <w:rFonts w:ascii="Courier" w:hAnsi="Courier"/>
          <w:b/>
          <w:lang w:eastAsia="en-US"/>
        </w:rPr>
        <w:t>pages</w:t>
      </w:r>
      <w:r w:rsidRPr="00540DA2">
        <w:rPr>
          <w:rFonts w:ascii="Courier" w:hAnsi="Courier"/>
          <w:lang w:eastAsia="en-US"/>
        </w:rPr>
        <w:t>":</w:t>
      </w:r>
      <w:r>
        <w:rPr>
          <w:rFonts w:ascii="Courier" w:hAnsi="Courier"/>
          <w:lang w:eastAsia="en-US"/>
        </w:rPr>
        <w:tab/>
      </w:r>
      <w:r>
        <w:rPr>
          <w:rFonts w:ascii="Courier" w:hAnsi="Courier"/>
          <w:lang w:eastAsia="en-US"/>
        </w:rPr>
        <w:tab/>
      </w:r>
      <w:r w:rsidRPr="00540DA2">
        <w:rPr>
          <w:rFonts w:ascii="Courier" w:hAnsi="Courier"/>
          <w:lang w:eastAsia="en-US"/>
        </w:rPr>
        <w:t xml:space="preserve">"&lt;the </w:t>
      </w:r>
      <w:r>
        <w:rPr>
          <w:rFonts w:ascii="Courier" w:hAnsi="Courier"/>
          <w:lang w:eastAsia="en-US"/>
        </w:rPr>
        <w:t>number of pages of this document</w:t>
      </w:r>
      <w:r w:rsidRPr="00540DA2">
        <w:rPr>
          <w:rFonts w:ascii="Courier" w:hAnsi="Courier"/>
          <w:lang w:eastAsia="en-US"/>
        </w:rPr>
        <w:t xml:space="preserve"> &gt;",</w:t>
      </w:r>
    </w:p>
    <w:p w:rsidR="00995830" w:rsidRPr="00540DA2" w:rsidRDefault="00995830" w:rsidP="005D660A">
      <w:pPr>
        <w:spacing w:before="0" w:line="276" w:lineRule="auto"/>
        <w:rPr>
          <w:rFonts w:ascii="Courier" w:hAnsi="Courier"/>
          <w:lang w:eastAsia="en-US"/>
        </w:rPr>
      </w:pPr>
    </w:p>
    <w:p w:rsidR="005D660A" w:rsidRDefault="005D660A" w:rsidP="005D660A">
      <w:pPr>
        <w:spacing w:before="0" w:line="276" w:lineRule="auto"/>
        <w:rPr>
          <w:rFonts w:ascii="Courier" w:hAnsi="Courier"/>
          <w:lang w:eastAsia="en-US"/>
        </w:rPr>
      </w:pPr>
      <w:r>
        <w:rPr>
          <w:rFonts w:ascii="Courier" w:hAnsi="Courier"/>
          <w:lang w:eastAsia="en-US"/>
        </w:rPr>
        <w:t xml:space="preserve"> </w:t>
      </w:r>
      <w:r w:rsidRPr="00540DA2">
        <w:rPr>
          <w:rFonts w:ascii="Courier" w:hAnsi="Courier"/>
          <w:lang w:eastAsia="en-US"/>
        </w:rPr>
        <w:t>"</w:t>
      </w:r>
      <w:r w:rsidRPr="00540DA2">
        <w:rPr>
          <w:rFonts w:ascii="Courier" w:hAnsi="Courier"/>
          <w:b/>
          <w:lang w:eastAsia="en-US"/>
        </w:rPr>
        <w:t>mimetype</w:t>
      </w:r>
      <w:r w:rsidRPr="00540DA2">
        <w:rPr>
          <w:rFonts w:ascii="Courier" w:hAnsi="Courier"/>
          <w:lang w:eastAsia="en-US"/>
        </w:rPr>
        <w:t>":</w:t>
      </w:r>
      <w:r>
        <w:rPr>
          <w:rFonts w:ascii="Courier" w:hAnsi="Courier"/>
          <w:lang w:eastAsia="en-US"/>
        </w:rPr>
        <w:tab/>
      </w:r>
      <w:r w:rsidRPr="00540DA2">
        <w:rPr>
          <w:rFonts w:ascii="Courier" w:hAnsi="Courier"/>
          <w:lang w:eastAsia="en-US"/>
        </w:rPr>
        <w:t xml:space="preserve">"&lt;the mimetype of this </w:t>
      </w:r>
      <w:r w:rsidR="00995830">
        <w:rPr>
          <w:rFonts w:ascii="Courier" w:hAnsi="Courier"/>
          <w:lang w:eastAsia="en-US"/>
        </w:rPr>
        <w:t>document</w:t>
      </w:r>
      <w:r w:rsidRPr="00540DA2">
        <w:rPr>
          <w:rFonts w:ascii="Courier" w:hAnsi="Courier"/>
          <w:lang w:eastAsia="en-US"/>
        </w:rPr>
        <w:t>&gt;"</w:t>
      </w:r>
      <w:r w:rsidR="00173C20">
        <w:rPr>
          <w:rFonts w:ascii="Courier" w:hAnsi="Courier"/>
          <w:lang w:eastAsia="en-US"/>
        </w:rPr>
        <w:t>,</w:t>
      </w:r>
    </w:p>
    <w:p w:rsidR="00173C20" w:rsidRPr="00540DA2" w:rsidRDefault="00173C20" w:rsidP="005D660A">
      <w:pPr>
        <w:spacing w:before="0" w:line="276" w:lineRule="auto"/>
        <w:rPr>
          <w:rFonts w:ascii="Courier" w:hAnsi="Courier"/>
          <w:lang w:eastAsia="en-US"/>
        </w:rPr>
      </w:pPr>
      <w:r>
        <w:rPr>
          <w:rFonts w:ascii="Courier" w:hAnsi="Courier"/>
          <w:lang w:eastAsia="en-US"/>
        </w:rPr>
        <w:t xml:space="preserve"> "</w:t>
      </w:r>
      <w:r w:rsidRPr="00173C20">
        <w:rPr>
          <w:rFonts w:ascii="Courier" w:hAnsi="Courier"/>
          <w:b/>
          <w:lang w:eastAsia="en-US"/>
        </w:rPr>
        <w:t>flags</w:t>
      </w:r>
      <w:r>
        <w:rPr>
          <w:rFonts w:ascii="Courier" w:hAnsi="Courier"/>
          <w:lang w:eastAsia="en-US"/>
        </w:rPr>
        <w:t>":[&lt;a list of specified document file flags.&gt;]</w:t>
      </w:r>
    </w:p>
    <w:p w:rsidR="005D660A" w:rsidRDefault="005D660A" w:rsidP="00CD5091">
      <w:pPr>
        <w:spacing w:before="0" w:line="276" w:lineRule="auto"/>
        <w:rPr>
          <w:rFonts w:ascii="Courier" w:hAnsi="Courier"/>
          <w:lang w:eastAsia="en-US"/>
        </w:rPr>
      </w:pPr>
    </w:p>
    <w:p w:rsidR="00B214B7" w:rsidRDefault="00CD5091" w:rsidP="00CD5091">
      <w:pPr>
        <w:spacing w:before="0"/>
        <w:rPr>
          <w:rFonts w:ascii="Courier" w:hAnsi="Courier"/>
          <w:lang w:eastAsia="en-US"/>
        </w:rPr>
      </w:pPr>
      <w:r w:rsidRPr="00B214B7">
        <w:rPr>
          <w:rFonts w:ascii="Courier" w:hAnsi="Courier"/>
          <w:lang w:eastAsia="en-US"/>
        </w:rPr>
        <w:t>}</w:t>
      </w:r>
    </w:p>
    <w:p w:rsidR="00D576A4" w:rsidRDefault="00D576A4" w:rsidP="00FB7F37">
      <w:pPr>
        <w:pStyle w:val="berschrift3"/>
      </w:pPr>
      <w:bookmarkStart w:id="12" w:name="_Toc332191177"/>
      <w:r>
        <w:t>User</w:t>
      </w:r>
      <w:bookmarkEnd w:id="12"/>
    </w:p>
    <w:p w:rsidR="00D576A4" w:rsidRDefault="00D576A4" w:rsidP="00D576A4">
      <w:r>
        <w:t>JSON representation of a user:</w:t>
      </w:r>
    </w:p>
    <w:p w:rsidR="00D576A4" w:rsidRPr="00D576A4" w:rsidRDefault="00D576A4" w:rsidP="00D576A4">
      <w:pPr>
        <w:spacing w:before="0"/>
        <w:rPr>
          <w:rFonts w:ascii="Courier" w:hAnsi="Courier"/>
          <w:lang w:eastAsia="en-US"/>
        </w:rPr>
      </w:pPr>
      <w:r w:rsidRPr="00D576A4">
        <w:rPr>
          <w:rFonts w:ascii="Courier" w:hAnsi="Courier"/>
          <w:lang w:eastAsia="en-US"/>
        </w:rPr>
        <w:t>{</w:t>
      </w:r>
    </w:p>
    <w:p w:rsidR="00D576A4" w:rsidRPr="00D576A4" w:rsidRDefault="00D576A4" w:rsidP="00D576A4">
      <w:pPr>
        <w:spacing w:before="0"/>
        <w:rPr>
          <w:rFonts w:ascii="Courier" w:hAnsi="Courier"/>
          <w:lang w:eastAsia="en-US"/>
        </w:rPr>
      </w:pPr>
      <w:r w:rsidRPr="00D576A4">
        <w:rPr>
          <w:rFonts w:ascii="Courier" w:hAnsi="Courier"/>
          <w:lang w:eastAsia="en-US"/>
        </w:rPr>
        <w:tab/>
        <w:t>"</w:t>
      </w:r>
      <w:r w:rsidRPr="00D576A4">
        <w:rPr>
          <w:rFonts w:ascii="Courier" w:hAnsi="Courier"/>
          <w:b/>
          <w:lang w:eastAsia="en-US"/>
        </w:rPr>
        <w:t>type</w:t>
      </w:r>
      <w:r w:rsidRPr="00D576A4">
        <w:rPr>
          <w:rFonts w:ascii="Courier" w:hAnsi="Courier"/>
          <w:lang w:eastAsia="en-US"/>
        </w:rPr>
        <w:t>":</w:t>
      </w:r>
      <w:r>
        <w:rPr>
          <w:rFonts w:ascii="Courier" w:hAnsi="Courier"/>
          <w:lang w:eastAsia="en-US"/>
        </w:rPr>
        <w:tab/>
      </w:r>
      <w:r w:rsidRPr="00D576A4">
        <w:rPr>
          <w:rFonts w:ascii="Courier" w:hAnsi="Courier"/>
          <w:lang w:eastAsia="en-US"/>
        </w:rPr>
        <w:t>"user",</w:t>
      </w:r>
    </w:p>
    <w:p w:rsidR="00D576A4" w:rsidRPr="00D576A4" w:rsidRDefault="00D576A4" w:rsidP="00D576A4">
      <w:pPr>
        <w:spacing w:before="0"/>
        <w:rPr>
          <w:rFonts w:ascii="Courier" w:hAnsi="Courier"/>
          <w:lang w:eastAsia="en-US"/>
        </w:rPr>
      </w:pPr>
      <w:r w:rsidRPr="00D576A4">
        <w:rPr>
          <w:rFonts w:ascii="Courier" w:hAnsi="Courier"/>
          <w:lang w:eastAsia="en-US"/>
        </w:rPr>
        <w:tab/>
        <w:t>"</w:t>
      </w:r>
      <w:r w:rsidRPr="00D576A4">
        <w:rPr>
          <w:rFonts w:ascii="Courier" w:hAnsi="Courier"/>
          <w:b/>
          <w:lang w:eastAsia="en-US"/>
        </w:rPr>
        <w:t>id</w:t>
      </w:r>
      <w:r w:rsidRPr="00D576A4">
        <w:rPr>
          <w:rFonts w:ascii="Courier" w:hAnsi="Courier"/>
          <w:lang w:eastAsia="en-US"/>
        </w:rPr>
        <w:t>":</w:t>
      </w:r>
      <w:r>
        <w:rPr>
          <w:rFonts w:ascii="Courier" w:hAnsi="Courier"/>
          <w:lang w:eastAsia="en-US"/>
        </w:rPr>
        <w:tab/>
      </w:r>
      <w:r>
        <w:rPr>
          <w:rFonts w:ascii="Courier" w:hAnsi="Courier"/>
          <w:lang w:eastAsia="en-US"/>
        </w:rPr>
        <w:tab/>
      </w:r>
      <w:r w:rsidRPr="00D576A4">
        <w:rPr>
          <w:rFonts w:ascii="Courier" w:hAnsi="Courier"/>
          <w:lang w:eastAsia="en-US"/>
        </w:rPr>
        <w:t>"</w:t>
      </w:r>
      <w:r w:rsidR="006F0CAF">
        <w:rPr>
          <w:rFonts w:ascii="Courier" w:hAnsi="Courier"/>
          <w:lang w:eastAsia="en-US"/>
        </w:rPr>
        <w:t>&lt;the id of the user&gt;</w:t>
      </w:r>
      <w:r w:rsidRPr="00D576A4">
        <w:rPr>
          <w:rFonts w:ascii="Courier" w:hAnsi="Courier"/>
          <w:lang w:eastAsia="en-US"/>
        </w:rPr>
        <w:t>",</w:t>
      </w:r>
    </w:p>
    <w:p w:rsidR="00D576A4" w:rsidRPr="00D576A4" w:rsidRDefault="00D576A4" w:rsidP="00D576A4">
      <w:pPr>
        <w:spacing w:before="0"/>
        <w:rPr>
          <w:rFonts w:ascii="Courier" w:hAnsi="Courier"/>
          <w:lang w:eastAsia="en-US"/>
        </w:rPr>
      </w:pPr>
      <w:r w:rsidRPr="00D576A4">
        <w:rPr>
          <w:rFonts w:ascii="Courier" w:hAnsi="Courier"/>
          <w:lang w:eastAsia="en-US"/>
        </w:rPr>
        <w:tab/>
        <w:t>"</w:t>
      </w:r>
      <w:r w:rsidRPr="00D576A4">
        <w:rPr>
          <w:rFonts w:ascii="Courier" w:hAnsi="Courier"/>
          <w:b/>
          <w:lang w:eastAsia="en-US"/>
        </w:rPr>
        <w:t>name</w:t>
      </w:r>
      <w:r w:rsidRPr="00D576A4">
        <w:rPr>
          <w:rFonts w:ascii="Courier" w:hAnsi="Courier"/>
          <w:lang w:eastAsia="en-US"/>
        </w:rPr>
        <w:t>":</w:t>
      </w:r>
      <w:r>
        <w:rPr>
          <w:rFonts w:ascii="Courier" w:hAnsi="Courier"/>
          <w:lang w:eastAsia="en-US"/>
        </w:rPr>
        <w:tab/>
      </w:r>
      <w:r w:rsidRPr="00D576A4">
        <w:rPr>
          <w:rFonts w:ascii="Courier" w:hAnsi="Courier"/>
          <w:lang w:eastAsia="en-US"/>
        </w:rPr>
        <w:t>"</w:t>
      </w:r>
      <w:r w:rsidR="006F0CAF">
        <w:rPr>
          <w:rFonts w:ascii="Courier" w:hAnsi="Courier"/>
          <w:lang w:eastAsia="en-US"/>
        </w:rPr>
        <w:t>&lt;the name of the user&gt;</w:t>
      </w:r>
      <w:r w:rsidRPr="00D576A4">
        <w:rPr>
          <w:rFonts w:ascii="Courier" w:hAnsi="Courier"/>
          <w:lang w:eastAsia="en-US"/>
        </w:rPr>
        <w:t>",</w:t>
      </w:r>
    </w:p>
    <w:p w:rsidR="00D576A4" w:rsidRPr="00D576A4" w:rsidRDefault="00D576A4" w:rsidP="00D576A4">
      <w:pPr>
        <w:spacing w:before="0"/>
        <w:rPr>
          <w:rFonts w:ascii="Courier" w:hAnsi="Courier"/>
          <w:lang w:eastAsia="en-US"/>
        </w:rPr>
      </w:pPr>
      <w:r w:rsidRPr="00D576A4">
        <w:rPr>
          <w:rFonts w:ascii="Courier" w:hAnsi="Courier"/>
          <w:lang w:eastAsia="en-US"/>
        </w:rPr>
        <w:tab/>
        <w:t>"</w:t>
      </w:r>
      <w:r w:rsidRPr="00D576A4">
        <w:rPr>
          <w:rFonts w:ascii="Courier" w:hAnsi="Courier"/>
          <w:b/>
          <w:lang w:eastAsia="en-US"/>
        </w:rPr>
        <w:t>password</w:t>
      </w:r>
      <w:r w:rsidRPr="00D576A4">
        <w:rPr>
          <w:rFonts w:ascii="Courier" w:hAnsi="Courier"/>
          <w:lang w:eastAsia="en-US"/>
        </w:rPr>
        <w:t>":"</w:t>
      </w:r>
      <w:r w:rsidR="006F0CAF">
        <w:rPr>
          <w:rFonts w:ascii="Courier" w:hAnsi="Courier"/>
          <w:lang w:eastAsia="en-US"/>
        </w:rPr>
        <w:t>&lt;the password of the user&gt;</w:t>
      </w:r>
      <w:r w:rsidRPr="00D576A4">
        <w:rPr>
          <w:rFonts w:ascii="Courier" w:hAnsi="Courier"/>
          <w:lang w:eastAsia="en-US"/>
        </w:rPr>
        <w:t>",</w:t>
      </w:r>
    </w:p>
    <w:p w:rsidR="00D576A4" w:rsidRPr="00D576A4" w:rsidRDefault="00D576A4" w:rsidP="00D576A4">
      <w:pPr>
        <w:spacing w:before="0"/>
        <w:rPr>
          <w:rFonts w:ascii="Courier" w:hAnsi="Courier"/>
          <w:lang w:eastAsia="en-US"/>
        </w:rPr>
      </w:pPr>
      <w:r w:rsidRPr="00D576A4">
        <w:rPr>
          <w:rFonts w:ascii="Courier" w:hAnsi="Courier"/>
          <w:lang w:eastAsia="en-US"/>
        </w:rPr>
        <w:tab/>
        <w:t>"</w:t>
      </w:r>
      <w:r w:rsidRPr="00D576A4">
        <w:rPr>
          <w:rFonts w:ascii="Courier" w:hAnsi="Courier"/>
          <w:b/>
          <w:lang w:eastAsia="en-US"/>
        </w:rPr>
        <w:t>email</w:t>
      </w:r>
      <w:r w:rsidRPr="00D576A4">
        <w:rPr>
          <w:rFonts w:ascii="Courier" w:hAnsi="Courier"/>
          <w:lang w:eastAsia="en-US"/>
        </w:rPr>
        <w:t>":</w:t>
      </w:r>
      <w:r>
        <w:rPr>
          <w:rFonts w:ascii="Courier" w:hAnsi="Courier"/>
          <w:lang w:eastAsia="en-US"/>
        </w:rPr>
        <w:tab/>
      </w:r>
      <w:r w:rsidRPr="00D576A4">
        <w:rPr>
          <w:rFonts w:ascii="Courier" w:hAnsi="Courier"/>
          <w:lang w:eastAsia="en-US"/>
        </w:rPr>
        <w:t>"</w:t>
      </w:r>
      <w:r w:rsidR="006F0CAF">
        <w:rPr>
          <w:rFonts w:ascii="Courier" w:hAnsi="Courier"/>
          <w:lang w:eastAsia="en-US"/>
        </w:rPr>
        <w:t>&lt;the email address of the user&gt;</w:t>
      </w:r>
      <w:r w:rsidRPr="00D576A4">
        <w:rPr>
          <w:rFonts w:ascii="Courier" w:hAnsi="Courier"/>
          <w:lang w:eastAsia="en-US"/>
        </w:rPr>
        <w:t>",</w:t>
      </w:r>
    </w:p>
    <w:p w:rsidR="00D576A4" w:rsidRPr="00D576A4" w:rsidRDefault="00D576A4" w:rsidP="00D576A4">
      <w:pPr>
        <w:spacing w:before="0"/>
        <w:rPr>
          <w:rFonts w:ascii="Courier" w:hAnsi="Courier"/>
          <w:lang w:eastAsia="en-US"/>
        </w:rPr>
      </w:pPr>
      <w:r w:rsidRPr="00D576A4">
        <w:rPr>
          <w:rFonts w:ascii="Courier" w:hAnsi="Courier"/>
          <w:lang w:eastAsia="en-US"/>
        </w:rPr>
        <w:tab/>
        <w:t>"</w:t>
      </w:r>
      <w:r w:rsidRPr="00D576A4">
        <w:rPr>
          <w:rFonts w:ascii="Courier" w:hAnsi="Courier"/>
          <w:b/>
          <w:lang w:eastAsia="en-US"/>
        </w:rPr>
        <w:t>company</w:t>
      </w:r>
      <w:r w:rsidRPr="00D576A4">
        <w:rPr>
          <w:rFonts w:ascii="Courier" w:hAnsi="Courier"/>
          <w:lang w:eastAsia="en-US"/>
        </w:rPr>
        <w:t>":</w:t>
      </w:r>
      <w:r>
        <w:rPr>
          <w:rFonts w:ascii="Courier" w:hAnsi="Courier"/>
          <w:lang w:eastAsia="en-US"/>
        </w:rPr>
        <w:tab/>
      </w:r>
      <w:r w:rsidRPr="00D576A4">
        <w:rPr>
          <w:rFonts w:ascii="Courier" w:hAnsi="Courier"/>
          <w:lang w:eastAsia="en-US"/>
        </w:rPr>
        <w:t>"</w:t>
      </w:r>
      <w:r w:rsidR="006F0CAF">
        <w:rPr>
          <w:rFonts w:ascii="Courier" w:hAnsi="Courier"/>
          <w:lang w:eastAsia="en-US"/>
        </w:rPr>
        <w:t xml:space="preserve">&lt;the company name of the </w:t>
      </w:r>
      <w:r w:rsidR="00EF48DC">
        <w:rPr>
          <w:rFonts w:ascii="Courier" w:hAnsi="Courier"/>
          <w:lang w:eastAsia="en-US"/>
        </w:rPr>
        <w:t>user</w:t>
      </w:r>
      <w:r w:rsidR="006F0CAF">
        <w:rPr>
          <w:rFonts w:ascii="Courier" w:hAnsi="Courier"/>
          <w:lang w:eastAsia="en-US"/>
        </w:rPr>
        <w:t>&gt;</w:t>
      </w:r>
      <w:r w:rsidRPr="00D576A4">
        <w:rPr>
          <w:rFonts w:ascii="Courier" w:hAnsi="Courier"/>
          <w:lang w:eastAsia="en-US"/>
        </w:rPr>
        <w:t>",</w:t>
      </w:r>
    </w:p>
    <w:p w:rsidR="00D576A4" w:rsidRPr="00D576A4" w:rsidRDefault="00D576A4" w:rsidP="00D576A4">
      <w:pPr>
        <w:spacing w:before="0"/>
        <w:rPr>
          <w:rFonts w:ascii="Courier" w:hAnsi="Courier"/>
          <w:lang w:eastAsia="en-US"/>
        </w:rPr>
      </w:pPr>
      <w:r w:rsidRPr="00D576A4">
        <w:rPr>
          <w:rFonts w:ascii="Courier" w:hAnsi="Courier"/>
          <w:lang w:eastAsia="en-US"/>
        </w:rPr>
        <w:tab/>
        <w:t>"</w:t>
      </w:r>
      <w:r w:rsidRPr="00D576A4">
        <w:rPr>
          <w:rFonts w:ascii="Courier" w:hAnsi="Courier"/>
          <w:b/>
          <w:lang w:eastAsia="en-US"/>
        </w:rPr>
        <w:t>rights</w:t>
      </w:r>
      <w:r w:rsidRPr="00D576A4">
        <w:rPr>
          <w:rFonts w:ascii="Courier" w:hAnsi="Courier"/>
          <w:lang w:eastAsia="en-US"/>
        </w:rPr>
        <w:t>":</w:t>
      </w:r>
      <w:r>
        <w:rPr>
          <w:rFonts w:ascii="Courier" w:hAnsi="Courier"/>
          <w:lang w:eastAsia="en-US"/>
        </w:rPr>
        <w:tab/>
      </w:r>
      <w:r w:rsidRPr="00D576A4">
        <w:rPr>
          <w:rFonts w:ascii="Courier" w:hAnsi="Courier"/>
          <w:lang w:eastAsia="en-US"/>
        </w:rPr>
        <w:t>["INVITE","SHARE","MANAGE"],</w:t>
      </w:r>
    </w:p>
    <w:p w:rsidR="00D576A4" w:rsidRPr="00D576A4" w:rsidRDefault="00D576A4" w:rsidP="00D576A4">
      <w:pPr>
        <w:spacing w:before="0"/>
        <w:rPr>
          <w:rFonts w:ascii="Courier" w:hAnsi="Courier"/>
          <w:lang w:eastAsia="en-US"/>
        </w:rPr>
      </w:pPr>
      <w:r w:rsidRPr="00D576A4">
        <w:rPr>
          <w:rFonts w:ascii="Courier" w:hAnsi="Courier"/>
          <w:lang w:eastAsia="en-US"/>
        </w:rPr>
        <w:tab/>
        <w:t>"</w:t>
      </w:r>
      <w:r w:rsidRPr="00D576A4">
        <w:rPr>
          <w:rFonts w:ascii="Courier" w:hAnsi="Courier"/>
          <w:b/>
          <w:lang w:eastAsia="en-US"/>
        </w:rPr>
        <w:t>active</w:t>
      </w:r>
      <w:r w:rsidRPr="00D576A4">
        <w:rPr>
          <w:rFonts w:ascii="Courier" w:hAnsi="Courier"/>
          <w:lang w:eastAsia="en-US"/>
        </w:rPr>
        <w:t>":</w:t>
      </w:r>
      <w:r>
        <w:rPr>
          <w:rFonts w:ascii="Courier" w:hAnsi="Courier"/>
          <w:lang w:eastAsia="en-US"/>
        </w:rPr>
        <w:tab/>
      </w:r>
      <w:r w:rsidRPr="00D576A4">
        <w:rPr>
          <w:rFonts w:ascii="Courier" w:hAnsi="Courier"/>
          <w:lang w:eastAsia="en-US"/>
        </w:rPr>
        <w:t>true</w:t>
      </w:r>
      <w:r w:rsidR="00EF48DC">
        <w:rPr>
          <w:rFonts w:ascii="Courier" w:hAnsi="Courier"/>
          <w:lang w:eastAsia="en-US"/>
        </w:rPr>
        <w:t>|false &lt;the active state of the user&gt;</w:t>
      </w:r>
      <w:r w:rsidRPr="00D576A4">
        <w:rPr>
          <w:rFonts w:ascii="Courier" w:hAnsi="Courier"/>
          <w:lang w:eastAsia="en-US"/>
        </w:rPr>
        <w:t>,</w:t>
      </w:r>
    </w:p>
    <w:p w:rsidR="00D576A4" w:rsidRPr="00D576A4" w:rsidRDefault="00D576A4" w:rsidP="00D576A4">
      <w:pPr>
        <w:spacing w:before="0"/>
        <w:rPr>
          <w:rFonts w:ascii="Courier" w:hAnsi="Courier"/>
          <w:lang w:eastAsia="en-US"/>
        </w:rPr>
      </w:pPr>
      <w:r w:rsidRPr="00D576A4">
        <w:rPr>
          <w:rFonts w:ascii="Courier" w:hAnsi="Courier"/>
          <w:lang w:eastAsia="en-US"/>
        </w:rPr>
        <w:tab/>
        <w:t>"</w:t>
      </w:r>
      <w:r w:rsidRPr="00D576A4">
        <w:rPr>
          <w:rFonts w:ascii="Courier" w:hAnsi="Courier"/>
          <w:b/>
          <w:lang w:eastAsia="en-US"/>
        </w:rPr>
        <w:t>avatar</w:t>
      </w:r>
      <w:r w:rsidRPr="00D576A4">
        <w:rPr>
          <w:rFonts w:ascii="Courier" w:hAnsi="Courier"/>
          <w:lang w:eastAsia="en-US"/>
        </w:rPr>
        <w:t>":</w:t>
      </w:r>
      <w:r>
        <w:rPr>
          <w:rFonts w:ascii="Courier" w:hAnsi="Courier"/>
          <w:lang w:eastAsia="en-US"/>
        </w:rPr>
        <w:tab/>
      </w:r>
      <w:r w:rsidRPr="00D576A4">
        <w:rPr>
          <w:rFonts w:ascii="Courier" w:hAnsi="Courier"/>
          <w:lang w:eastAsia="en-US"/>
        </w:rPr>
        <w:t>"</w:t>
      </w:r>
      <w:r w:rsidR="00EF48DC">
        <w:rPr>
          <w:rFonts w:ascii="Courier" w:hAnsi="Courier"/>
          <w:lang w:eastAsia="en-US"/>
        </w:rPr>
        <w:t>&lt;the relative url to the users avatar&gt;</w:t>
      </w:r>
      <w:r w:rsidRPr="00D576A4">
        <w:rPr>
          <w:rFonts w:ascii="Courier" w:hAnsi="Courier"/>
          <w:lang w:eastAsia="en-US"/>
        </w:rPr>
        <w:t>",</w:t>
      </w:r>
    </w:p>
    <w:p w:rsidR="00D576A4" w:rsidRPr="00D576A4" w:rsidRDefault="00D576A4" w:rsidP="00D576A4">
      <w:pPr>
        <w:spacing w:before="0"/>
        <w:rPr>
          <w:rFonts w:ascii="Courier" w:hAnsi="Courier"/>
          <w:lang w:eastAsia="en-US"/>
        </w:rPr>
      </w:pPr>
      <w:r w:rsidRPr="00D576A4">
        <w:rPr>
          <w:rFonts w:ascii="Courier" w:hAnsi="Courier"/>
          <w:lang w:eastAsia="en-US"/>
        </w:rPr>
        <w:tab/>
        <w:t>"</w:t>
      </w:r>
      <w:r w:rsidRPr="00D576A4">
        <w:rPr>
          <w:rFonts w:ascii="Courier" w:hAnsi="Courier"/>
          <w:b/>
          <w:lang w:eastAsia="en-US"/>
        </w:rPr>
        <w:t>guest</w:t>
      </w:r>
      <w:r w:rsidRPr="00D576A4">
        <w:rPr>
          <w:rFonts w:ascii="Courier" w:hAnsi="Courier"/>
          <w:lang w:eastAsia="en-US"/>
        </w:rPr>
        <w:t>":</w:t>
      </w:r>
      <w:r>
        <w:rPr>
          <w:rFonts w:ascii="Courier" w:hAnsi="Courier"/>
          <w:lang w:eastAsia="en-US"/>
        </w:rPr>
        <w:tab/>
      </w:r>
      <w:r w:rsidR="00EF48DC">
        <w:rPr>
          <w:rFonts w:ascii="Courier" w:hAnsi="Courier"/>
          <w:lang w:eastAsia="en-US"/>
        </w:rPr>
        <w:t>true|false &lt;the guest state of the user&gt;</w:t>
      </w:r>
    </w:p>
    <w:p w:rsidR="00D576A4" w:rsidRPr="00D576A4" w:rsidRDefault="00D576A4" w:rsidP="00D576A4">
      <w:pPr>
        <w:spacing w:before="0"/>
        <w:rPr>
          <w:rFonts w:ascii="Courier" w:hAnsi="Courier"/>
          <w:lang w:eastAsia="en-US"/>
        </w:rPr>
      </w:pPr>
      <w:r w:rsidRPr="00D576A4">
        <w:rPr>
          <w:rFonts w:ascii="Courier" w:hAnsi="Courier"/>
          <w:lang w:eastAsia="en-US"/>
        </w:rPr>
        <w:t>}</w:t>
      </w:r>
    </w:p>
    <w:p w:rsidR="00EF48DC" w:rsidRDefault="00EF48DC" w:rsidP="00EF48DC">
      <w:r>
        <w:t>Rights describe the rights of the current user. Currently the rights INVITE, SHARE and MANAGE are defined.</w:t>
      </w:r>
    </w:p>
    <w:p w:rsidR="00EC6C9C" w:rsidRDefault="00EC6C9C" w:rsidP="00EC6C9C">
      <w:pPr>
        <w:pStyle w:val="berschrift3"/>
      </w:pPr>
      <w:bookmarkStart w:id="13" w:name="_Toc332191178"/>
      <w:r>
        <w:t>Link</w:t>
      </w:r>
      <w:bookmarkEnd w:id="13"/>
    </w:p>
    <w:p w:rsidR="00EC6C9C" w:rsidRDefault="00EC6C9C" w:rsidP="00EC6C9C">
      <w:r>
        <w:t>JSON representation of a link:</w:t>
      </w:r>
    </w:p>
    <w:p w:rsidR="00EC6C9C" w:rsidRPr="00EC6C9C" w:rsidRDefault="00EC6C9C" w:rsidP="00EC6C9C">
      <w:pPr>
        <w:spacing w:before="0"/>
        <w:rPr>
          <w:rFonts w:ascii="Courier" w:hAnsi="Courier"/>
          <w:lang w:eastAsia="en-US"/>
        </w:rPr>
      </w:pPr>
      <w:r w:rsidRPr="00EC6C9C">
        <w:rPr>
          <w:rFonts w:ascii="Courier" w:hAnsi="Courier"/>
          <w:lang w:eastAsia="en-US"/>
        </w:rPr>
        <w:t>{</w:t>
      </w:r>
    </w:p>
    <w:p w:rsidR="00EC6C9C" w:rsidRPr="00EC6C9C" w:rsidRDefault="00EC6C9C" w:rsidP="00EC6C9C">
      <w:pPr>
        <w:spacing w:before="0"/>
        <w:rPr>
          <w:rFonts w:ascii="Courier" w:hAnsi="Courier"/>
          <w:lang w:eastAsia="en-US"/>
        </w:rPr>
      </w:pPr>
      <w:r w:rsidRPr="00EC6C9C">
        <w:rPr>
          <w:rFonts w:ascii="Courier" w:hAnsi="Courier"/>
          <w:lang w:eastAsia="en-US"/>
        </w:rPr>
        <w:tab/>
        <w:t>"</w:t>
      </w:r>
      <w:r w:rsidRPr="00EC6C9C">
        <w:rPr>
          <w:rFonts w:ascii="Courier" w:hAnsi="Courier"/>
          <w:b/>
          <w:lang w:eastAsia="en-US"/>
        </w:rPr>
        <w:t>type</w:t>
      </w:r>
      <w:r w:rsidRPr="00EC6C9C">
        <w:rPr>
          <w:rFonts w:ascii="Courier" w:hAnsi="Courier"/>
          <w:lang w:eastAsia="en-US"/>
        </w:rPr>
        <w:t>":</w:t>
      </w:r>
      <w:r>
        <w:rPr>
          <w:rFonts w:ascii="Courier" w:hAnsi="Courier"/>
          <w:lang w:eastAsia="en-US"/>
        </w:rPr>
        <w:tab/>
      </w:r>
      <w:r>
        <w:rPr>
          <w:rFonts w:ascii="Courier" w:hAnsi="Courier"/>
          <w:lang w:eastAsia="en-US"/>
        </w:rPr>
        <w:tab/>
      </w:r>
      <w:r w:rsidRPr="00EC6C9C">
        <w:rPr>
          <w:rFonts w:ascii="Courier" w:hAnsi="Courier"/>
          <w:lang w:eastAsia="en-US"/>
        </w:rPr>
        <w:t>"link",</w:t>
      </w:r>
    </w:p>
    <w:p w:rsidR="00EC6C9C" w:rsidRPr="00EC6C9C" w:rsidRDefault="00EC6C9C" w:rsidP="00EC6C9C">
      <w:pPr>
        <w:spacing w:before="0"/>
        <w:rPr>
          <w:rFonts w:ascii="Courier" w:hAnsi="Courier"/>
          <w:lang w:eastAsia="en-US"/>
        </w:rPr>
      </w:pPr>
      <w:r w:rsidRPr="00EC6C9C">
        <w:rPr>
          <w:rFonts w:ascii="Courier" w:hAnsi="Courier"/>
          <w:lang w:eastAsia="en-US"/>
        </w:rPr>
        <w:tab/>
        <w:t>"</w:t>
      </w:r>
      <w:r w:rsidRPr="00EC6C9C">
        <w:rPr>
          <w:rFonts w:ascii="Courier" w:hAnsi="Courier"/>
          <w:b/>
          <w:lang w:eastAsia="en-US"/>
        </w:rPr>
        <w:t>id</w:t>
      </w:r>
      <w:r w:rsidRPr="00EC6C9C">
        <w:rPr>
          <w:rFonts w:ascii="Courier" w:hAnsi="Courier"/>
          <w:lang w:eastAsia="en-US"/>
        </w:rPr>
        <w:t>":</w:t>
      </w:r>
      <w:r>
        <w:rPr>
          <w:rFonts w:ascii="Courier" w:hAnsi="Courier"/>
          <w:lang w:eastAsia="en-US"/>
        </w:rPr>
        <w:tab/>
      </w:r>
      <w:r>
        <w:rPr>
          <w:rFonts w:ascii="Courier" w:hAnsi="Courier"/>
          <w:lang w:eastAsia="en-US"/>
        </w:rPr>
        <w:tab/>
      </w:r>
      <w:r>
        <w:rPr>
          <w:rFonts w:ascii="Courier" w:hAnsi="Courier"/>
          <w:lang w:eastAsia="en-US"/>
        </w:rPr>
        <w:tab/>
      </w:r>
      <w:r w:rsidRPr="00EC6C9C">
        <w:rPr>
          <w:rFonts w:ascii="Courier" w:hAnsi="Courier"/>
          <w:lang w:eastAsia="en-US"/>
        </w:rPr>
        <w:t>"</w:t>
      </w:r>
      <w:r>
        <w:rPr>
          <w:rFonts w:ascii="Courier" w:hAnsi="Courier"/>
          <w:lang w:eastAsia="en-US"/>
        </w:rPr>
        <w:t>&lt;the id of this link&gt;</w:t>
      </w:r>
      <w:r w:rsidRPr="00EC6C9C">
        <w:rPr>
          <w:rFonts w:ascii="Courier" w:hAnsi="Courier"/>
          <w:lang w:eastAsia="en-US"/>
        </w:rPr>
        <w:t>",</w:t>
      </w:r>
    </w:p>
    <w:p w:rsidR="00EC6C9C" w:rsidRPr="00EC6C9C" w:rsidRDefault="00EC6C9C" w:rsidP="00EC6C9C">
      <w:pPr>
        <w:spacing w:before="0"/>
        <w:rPr>
          <w:rFonts w:ascii="Courier" w:hAnsi="Courier"/>
          <w:lang w:eastAsia="en-US"/>
        </w:rPr>
      </w:pPr>
      <w:r w:rsidRPr="00EC6C9C">
        <w:rPr>
          <w:rFonts w:ascii="Courier" w:hAnsi="Courier"/>
          <w:lang w:eastAsia="en-US"/>
        </w:rPr>
        <w:tab/>
        <w:t>"</w:t>
      </w:r>
      <w:r w:rsidRPr="00EC6C9C">
        <w:rPr>
          <w:rFonts w:ascii="Courier" w:hAnsi="Courier"/>
          <w:b/>
          <w:lang w:eastAsia="en-US"/>
        </w:rPr>
        <w:t>receiverName</w:t>
      </w:r>
      <w:r w:rsidRPr="00EC6C9C">
        <w:rPr>
          <w:rFonts w:ascii="Courier" w:hAnsi="Courier"/>
          <w:lang w:eastAsia="en-US"/>
        </w:rPr>
        <w:t>":</w:t>
      </w:r>
      <w:r>
        <w:rPr>
          <w:rFonts w:ascii="Courier" w:hAnsi="Courier"/>
          <w:lang w:eastAsia="en-US"/>
        </w:rPr>
        <w:tab/>
      </w:r>
      <w:r w:rsidRPr="00EC6C9C">
        <w:rPr>
          <w:rFonts w:ascii="Courier" w:hAnsi="Courier"/>
          <w:lang w:eastAsia="en-US"/>
        </w:rPr>
        <w:t>"</w:t>
      </w:r>
      <w:r>
        <w:rPr>
          <w:rFonts w:ascii="Courier" w:hAnsi="Courier"/>
          <w:lang w:eastAsia="en-US"/>
        </w:rPr>
        <w:t>&lt;the name of the link receiver&gt;</w:t>
      </w:r>
      <w:r w:rsidRPr="00EC6C9C">
        <w:rPr>
          <w:rFonts w:ascii="Courier" w:hAnsi="Courier"/>
          <w:lang w:eastAsia="en-US"/>
        </w:rPr>
        <w:t>",</w:t>
      </w:r>
    </w:p>
    <w:p w:rsidR="00EC6C9C" w:rsidRPr="00EC6C9C" w:rsidRDefault="00EC6C9C" w:rsidP="00EC6C9C">
      <w:pPr>
        <w:spacing w:before="0"/>
        <w:rPr>
          <w:rFonts w:ascii="Courier" w:hAnsi="Courier"/>
          <w:lang w:eastAsia="en-US"/>
        </w:rPr>
      </w:pPr>
      <w:r w:rsidRPr="00EC6C9C">
        <w:rPr>
          <w:rFonts w:ascii="Courier" w:hAnsi="Courier"/>
          <w:lang w:eastAsia="en-US"/>
        </w:rPr>
        <w:lastRenderedPageBreak/>
        <w:tab/>
        <w:t>"</w:t>
      </w:r>
      <w:r w:rsidRPr="00EC6C9C">
        <w:rPr>
          <w:rFonts w:ascii="Courier" w:hAnsi="Courier"/>
          <w:b/>
          <w:lang w:eastAsia="en-US"/>
        </w:rPr>
        <w:t>receiverEmail</w:t>
      </w:r>
      <w:r w:rsidRPr="00EC6C9C">
        <w:rPr>
          <w:rFonts w:ascii="Courier" w:hAnsi="Courier"/>
          <w:lang w:eastAsia="en-US"/>
        </w:rPr>
        <w:t>":"</w:t>
      </w:r>
      <w:r>
        <w:rPr>
          <w:rFonts w:ascii="Courier" w:hAnsi="Courier"/>
          <w:lang w:eastAsia="en-US"/>
        </w:rPr>
        <w:t>&lt;the email address of the receiver&gt;</w:t>
      </w:r>
      <w:r w:rsidRPr="00EC6C9C">
        <w:rPr>
          <w:rFonts w:ascii="Courier" w:hAnsi="Courier"/>
          <w:lang w:eastAsia="en-US"/>
        </w:rPr>
        <w:t>,</w:t>
      </w:r>
    </w:p>
    <w:p w:rsidR="00EC6C9C" w:rsidRPr="00EC6C9C" w:rsidRDefault="00EC6C9C" w:rsidP="00EC6C9C">
      <w:pPr>
        <w:spacing w:before="0"/>
        <w:rPr>
          <w:rFonts w:ascii="Courier" w:hAnsi="Courier"/>
          <w:lang w:eastAsia="en-US"/>
        </w:rPr>
      </w:pPr>
      <w:r w:rsidRPr="00EC6C9C">
        <w:rPr>
          <w:rFonts w:ascii="Courier" w:hAnsi="Courier"/>
          <w:lang w:eastAsia="en-US"/>
        </w:rPr>
        <w:tab/>
        <w:t>"</w:t>
      </w:r>
      <w:r w:rsidRPr="00EC6C9C">
        <w:rPr>
          <w:rFonts w:ascii="Courier" w:hAnsi="Courier"/>
          <w:b/>
          <w:lang w:eastAsia="en-US"/>
        </w:rPr>
        <w:t>password</w:t>
      </w:r>
      <w:r w:rsidRPr="00EC6C9C">
        <w:rPr>
          <w:rFonts w:ascii="Courier" w:hAnsi="Courier"/>
          <w:lang w:eastAsia="en-US"/>
        </w:rPr>
        <w:t>":</w:t>
      </w:r>
      <w:r>
        <w:rPr>
          <w:rFonts w:ascii="Courier" w:hAnsi="Courier"/>
          <w:lang w:eastAsia="en-US"/>
        </w:rPr>
        <w:tab/>
      </w:r>
      <w:r w:rsidRPr="00EC6C9C">
        <w:rPr>
          <w:rFonts w:ascii="Courier" w:hAnsi="Courier"/>
          <w:lang w:eastAsia="en-US"/>
        </w:rPr>
        <w:t>"</w:t>
      </w:r>
      <w:r>
        <w:rPr>
          <w:rFonts w:ascii="Courier" w:hAnsi="Courier"/>
          <w:lang w:eastAsia="en-US"/>
        </w:rPr>
        <w:t>&lt;the link password&gt;</w:t>
      </w:r>
      <w:r w:rsidRPr="00EC6C9C">
        <w:rPr>
          <w:rFonts w:ascii="Courier" w:hAnsi="Courier"/>
          <w:lang w:eastAsia="en-US"/>
        </w:rPr>
        <w:t>",</w:t>
      </w:r>
    </w:p>
    <w:p w:rsidR="00EC6C9C" w:rsidRPr="00EC6C9C" w:rsidRDefault="00EC6C9C" w:rsidP="00EC6C9C">
      <w:pPr>
        <w:spacing w:before="0"/>
        <w:rPr>
          <w:rFonts w:ascii="Courier" w:hAnsi="Courier"/>
          <w:lang w:eastAsia="en-US"/>
        </w:rPr>
      </w:pPr>
      <w:r w:rsidRPr="00EC6C9C">
        <w:rPr>
          <w:rFonts w:ascii="Courier" w:hAnsi="Courier"/>
          <w:lang w:eastAsia="en-US"/>
        </w:rPr>
        <w:tab/>
        <w:t>"</w:t>
      </w:r>
      <w:r w:rsidRPr="00EC6C9C">
        <w:rPr>
          <w:rFonts w:ascii="Courier" w:hAnsi="Courier"/>
          <w:b/>
          <w:lang w:eastAsia="en-US"/>
        </w:rPr>
        <w:t>accessLimit</w:t>
      </w:r>
      <w:r w:rsidRPr="00EC6C9C">
        <w:rPr>
          <w:rFonts w:ascii="Courier" w:hAnsi="Courier"/>
          <w:lang w:eastAsia="en-US"/>
        </w:rPr>
        <w:t>":</w:t>
      </w:r>
      <w:r>
        <w:rPr>
          <w:rFonts w:ascii="Courier" w:hAnsi="Courier"/>
          <w:lang w:eastAsia="en-US"/>
        </w:rPr>
        <w:tab/>
        <w:t>&lt;the access limit count&gt;</w:t>
      </w:r>
      <w:r w:rsidRPr="00EC6C9C">
        <w:rPr>
          <w:rFonts w:ascii="Courier" w:hAnsi="Courier"/>
          <w:lang w:eastAsia="en-US"/>
        </w:rPr>
        <w:t>,</w:t>
      </w:r>
    </w:p>
    <w:p w:rsidR="00EC6C9C" w:rsidRPr="00EC6C9C" w:rsidRDefault="00EC6C9C" w:rsidP="00EC6C9C">
      <w:pPr>
        <w:spacing w:before="0"/>
        <w:rPr>
          <w:rFonts w:ascii="Courier" w:hAnsi="Courier"/>
          <w:lang w:eastAsia="en-US"/>
        </w:rPr>
      </w:pPr>
      <w:r w:rsidRPr="00EC6C9C">
        <w:rPr>
          <w:rFonts w:ascii="Courier" w:hAnsi="Courier"/>
          <w:lang w:eastAsia="en-US"/>
        </w:rPr>
        <w:tab/>
        <w:t>"</w:t>
      </w:r>
      <w:r w:rsidRPr="00EC6C9C">
        <w:rPr>
          <w:rFonts w:ascii="Courier" w:hAnsi="Courier"/>
          <w:b/>
          <w:lang w:eastAsia="en-US"/>
        </w:rPr>
        <w:t>currentAccessCount</w:t>
      </w:r>
      <w:r w:rsidRPr="00EC6C9C">
        <w:rPr>
          <w:rFonts w:ascii="Courier" w:hAnsi="Courier"/>
          <w:lang w:eastAsia="en-US"/>
        </w:rPr>
        <w:t>":</w:t>
      </w:r>
      <w:r>
        <w:rPr>
          <w:rFonts w:ascii="Courier" w:hAnsi="Courier"/>
          <w:lang w:eastAsia="en-US"/>
        </w:rPr>
        <w:t xml:space="preserve"> &lt;the current access count&gt;</w:t>
      </w:r>
      <w:r w:rsidRPr="00EC6C9C">
        <w:rPr>
          <w:rFonts w:ascii="Courier" w:hAnsi="Courier"/>
          <w:lang w:eastAsia="en-US"/>
        </w:rPr>
        <w:t>,</w:t>
      </w:r>
    </w:p>
    <w:p w:rsidR="00EC6C9C" w:rsidRPr="00EC6C9C" w:rsidRDefault="00EC6C9C" w:rsidP="00EC6C9C">
      <w:pPr>
        <w:spacing w:before="0"/>
        <w:rPr>
          <w:rFonts w:ascii="Courier" w:hAnsi="Courier"/>
          <w:lang w:eastAsia="en-US"/>
        </w:rPr>
      </w:pPr>
      <w:r w:rsidRPr="00EC6C9C">
        <w:rPr>
          <w:rFonts w:ascii="Courier" w:hAnsi="Courier"/>
          <w:lang w:eastAsia="en-US"/>
        </w:rPr>
        <w:tab/>
        <w:t>"</w:t>
      </w:r>
      <w:r w:rsidRPr="00EC6C9C">
        <w:rPr>
          <w:rFonts w:ascii="Courier" w:hAnsi="Courier"/>
          <w:b/>
          <w:lang w:eastAsia="en-US"/>
        </w:rPr>
        <w:t>expirationDate</w:t>
      </w:r>
      <w:r w:rsidRPr="00EC6C9C">
        <w:rPr>
          <w:rFonts w:ascii="Courier" w:hAnsi="Courier"/>
          <w:lang w:eastAsia="en-US"/>
        </w:rPr>
        <w:t>":</w:t>
      </w:r>
      <w:r>
        <w:rPr>
          <w:rFonts w:ascii="Courier" w:hAnsi="Courier"/>
          <w:lang w:eastAsia="en-US"/>
        </w:rPr>
        <w:t>&lt;</w:t>
      </w:r>
      <w:r w:rsidR="00606EB8">
        <w:rPr>
          <w:rFonts w:ascii="Courier" w:hAnsi="Courier"/>
          <w:lang w:eastAsia="en-US"/>
        </w:rPr>
        <w:t>the expiration date of this link</w:t>
      </w:r>
      <w:r>
        <w:rPr>
          <w:rFonts w:ascii="Courier" w:hAnsi="Courier"/>
          <w:lang w:eastAsia="en-US"/>
        </w:rPr>
        <w:t>&gt;</w:t>
      </w:r>
      <w:r w:rsidRPr="00EC6C9C">
        <w:rPr>
          <w:rFonts w:ascii="Courier" w:hAnsi="Courier"/>
          <w:lang w:eastAsia="en-US"/>
        </w:rPr>
        <w:t>,</w:t>
      </w:r>
    </w:p>
    <w:p w:rsidR="00EC6C9C" w:rsidRPr="00EC6C9C" w:rsidRDefault="00EC6C9C" w:rsidP="00EC6C9C">
      <w:pPr>
        <w:spacing w:before="0"/>
        <w:rPr>
          <w:rFonts w:ascii="Courier" w:hAnsi="Courier"/>
          <w:lang w:eastAsia="en-US"/>
        </w:rPr>
      </w:pPr>
      <w:r w:rsidRPr="00EC6C9C">
        <w:rPr>
          <w:rFonts w:ascii="Courier" w:hAnsi="Courier"/>
          <w:lang w:eastAsia="en-US"/>
        </w:rPr>
        <w:tab/>
        <w:t>"</w:t>
      </w:r>
      <w:r w:rsidRPr="00EC6C9C">
        <w:rPr>
          <w:rFonts w:ascii="Courier" w:hAnsi="Courier"/>
          <w:b/>
          <w:lang w:eastAsia="en-US"/>
        </w:rPr>
        <w:t>url</w:t>
      </w:r>
      <w:r w:rsidRPr="00EC6C9C">
        <w:rPr>
          <w:rFonts w:ascii="Courier" w:hAnsi="Courier"/>
          <w:lang w:eastAsia="en-US"/>
        </w:rPr>
        <w:t>"</w:t>
      </w:r>
      <w:r w:rsidR="00606EB8">
        <w:rPr>
          <w:rFonts w:ascii="Courier" w:hAnsi="Courier"/>
          <w:lang w:eastAsia="en-US"/>
        </w:rPr>
        <w:tab/>
      </w:r>
      <w:r w:rsidR="00606EB8">
        <w:rPr>
          <w:rFonts w:ascii="Courier" w:hAnsi="Courier"/>
          <w:lang w:eastAsia="en-US"/>
        </w:rPr>
        <w:tab/>
      </w:r>
      <w:r w:rsidR="00606EB8">
        <w:rPr>
          <w:rFonts w:ascii="Courier" w:hAnsi="Courier"/>
          <w:lang w:eastAsia="en-US"/>
        </w:rPr>
        <w:tab/>
      </w:r>
      <w:r w:rsidRPr="00EC6C9C">
        <w:rPr>
          <w:rFonts w:ascii="Courier" w:hAnsi="Courier"/>
          <w:lang w:eastAsia="en-US"/>
        </w:rPr>
        <w:t>:</w:t>
      </w:r>
      <w:r w:rsidR="00606EB8">
        <w:rPr>
          <w:rFonts w:ascii="Courier" w:hAnsi="Courier"/>
          <w:lang w:eastAsia="en-US"/>
        </w:rPr>
        <w:t>&lt;the URL of this link&gt;</w:t>
      </w:r>
      <w:r w:rsidRPr="00EC6C9C">
        <w:rPr>
          <w:rFonts w:ascii="Courier" w:hAnsi="Courier"/>
          <w:lang w:eastAsia="en-US"/>
        </w:rPr>
        <w:t>,</w:t>
      </w:r>
    </w:p>
    <w:p w:rsidR="00EC6C9C" w:rsidRPr="00EC6C9C" w:rsidRDefault="00EC6C9C" w:rsidP="00EC6C9C">
      <w:pPr>
        <w:spacing w:before="0"/>
        <w:rPr>
          <w:rFonts w:ascii="Courier" w:hAnsi="Courier"/>
          <w:lang w:eastAsia="en-US"/>
        </w:rPr>
      </w:pPr>
      <w:r w:rsidRPr="00EC6C9C">
        <w:rPr>
          <w:rFonts w:ascii="Courier" w:hAnsi="Courier"/>
          <w:lang w:eastAsia="en-US"/>
        </w:rPr>
        <w:tab/>
        <w:t>"</w:t>
      </w:r>
      <w:r w:rsidRPr="00EC6C9C">
        <w:rPr>
          <w:rFonts w:ascii="Courier" w:hAnsi="Courier"/>
          <w:b/>
          <w:lang w:eastAsia="en-US"/>
        </w:rPr>
        <w:t>lastModified</w:t>
      </w:r>
      <w:r w:rsidRPr="00EC6C9C">
        <w:rPr>
          <w:rFonts w:ascii="Courier" w:hAnsi="Courier"/>
          <w:lang w:eastAsia="en-US"/>
        </w:rPr>
        <w:t>":</w:t>
      </w:r>
      <w:r w:rsidR="00606EB8">
        <w:rPr>
          <w:rFonts w:ascii="Courier" w:hAnsi="Courier"/>
          <w:lang w:eastAsia="en-US"/>
        </w:rPr>
        <w:tab/>
      </w:r>
      <w:r w:rsidRPr="00EC6C9C">
        <w:rPr>
          <w:rFonts w:ascii="Courier" w:hAnsi="Courier"/>
          <w:lang w:eastAsia="en-US"/>
        </w:rPr>
        <w:t>"</w:t>
      </w:r>
      <w:r w:rsidR="00606EB8">
        <w:rPr>
          <w:rFonts w:ascii="Courier" w:hAnsi="Courier"/>
          <w:lang w:eastAsia="en-US"/>
        </w:rPr>
        <w:t>&lt;creation date of this link&gt;</w:t>
      </w:r>
      <w:r w:rsidRPr="00EC6C9C">
        <w:rPr>
          <w:rFonts w:ascii="Courier" w:hAnsi="Courier"/>
          <w:lang w:eastAsia="en-US"/>
        </w:rPr>
        <w:t>,</w:t>
      </w:r>
    </w:p>
    <w:p w:rsidR="00EC6C9C" w:rsidRPr="00EC6C9C" w:rsidRDefault="00EC6C9C" w:rsidP="00EC6C9C">
      <w:pPr>
        <w:spacing w:before="0"/>
        <w:rPr>
          <w:rFonts w:ascii="Courier" w:hAnsi="Courier"/>
          <w:lang w:eastAsia="en-US"/>
        </w:rPr>
      </w:pPr>
      <w:r w:rsidRPr="00EC6C9C">
        <w:rPr>
          <w:rFonts w:ascii="Courier" w:hAnsi="Courier"/>
          <w:lang w:eastAsia="en-US"/>
        </w:rPr>
        <w:tab/>
        <w:t>"</w:t>
      </w:r>
      <w:r w:rsidRPr="00EC6C9C">
        <w:rPr>
          <w:rFonts w:ascii="Courier" w:hAnsi="Courier"/>
          <w:b/>
          <w:lang w:eastAsia="en-US"/>
        </w:rPr>
        <w:t>modifierId</w:t>
      </w:r>
      <w:r w:rsidRPr="00EC6C9C">
        <w:rPr>
          <w:rFonts w:ascii="Courier" w:hAnsi="Courier"/>
          <w:lang w:eastAsia="en-US"/>
        </w:rPr>
        <w:t>":</w:t>
      </w:r>
      <w:r w:rsidR="00606EB8">
        <w:rPr>
          <w:rFonts w:ascii="Courier" w:hAnsi="Courier"/>
          <w:lang w:eastAsia="en-US"/>
        </w:rPr>
        <w:tab/>
      </w:r>
      <w:r w:rsidRPr="00EC6C9C">
        <w:rPr>
          <w:rFonts w:ascii="Courier" w:hAnsi="Courier"/>
          <w:lang w:eastAsia="en-US"/>
        </w:rPr>
        <w:t>"</w:t>
      </w:r>
      <w:r w:rsidR="00606EB8">
        <w:rPr>
          <w:rFonts w:ascii="Courier" w:hAnsi="Courier"/>
          <w:lang w:eastAsia="en-US"/>
        </w:rPr>
        <w:t>&lt;the id of the user who created this link&gt;</w:t>
      </w:r>
      <w:r w:rsidRPr="00EC6C9C">
        <w:rPr>
          <w:rFonts w:ascii="Courier" w:hAnsi="Courier"/>
          <w:lang w:eastAsia="en-US"/>
        </w:rPr>
        <w:t>"</w:t>
      </w:r>
    </w:p>
    <w:p w:rsidR="00EC6C9C" w:rsidRPr="00EC6C9C" w:rsidRDefault="00EC6C9C" w:rsidP="00EC6C9C">
      <w:pPr>
        <w:tabs>
          <w:tab w:val="left" w:pos="1305"/>
        </w:tabs>
        <w:spacing w:before="0"/>
        <w:rPr>
          <w:rFonts w:ascii="Courier" w:hAnsi="Courier"/>
          <w:b/>
          <w:lang w:eastAsia="en-US"/>
        </w:rPr>
      </w:pPr>
      <w:r w:rsidRPr="00EC6C9C">
        <w:rPr>
          <w:rFonts w:ascii="Courier" w:hAnsi="Courier"/>
          <w:lang w:eastAsia="en-US"/>
        </w:rPr>
        <w:t>}</w:t>
      </w:r>
      <w:r>
        <w:rPr>
          <w:rFonts w:ascii="Courier" w:hAnsi="Courier"/>
          <w:lang w:eastAsia="en-US"/>
        </w:rPr>
        <w:tab/>
      </w:r>
    </w:p>
    <w:p w:rsidR="00C33C25" w:rsidRDefault="00EE03C3" w:rsidP="00FB7F37">
      <w:pPr>
        <w:pStyle w:val="berschrift3"/>
      </w:pPr>
      <w:bookmarkStart w:id="14" w:name="_Toc332191179"/>
      <w:r w:rsidRPr="00FC7326">
        <w:t>Version</w:t>
      </w:r>
      <w:bookmarkEnd w:id="14"/>
    </w:p>
    <w:p w:rsidR="00115FE9" w:rsidRDefault="00B214B7" w:rsidP="00115FE9">
      <w:r>
        <w:t>JSON</w:t>
      </w:r>
      <w:r w:rsidR="00115FE9">
        <w:t xml:space="preserve"> representation of a version</w:t>
      </w:r>
      <w:r w:rsidR="00FF10FE">
        <w:t>:</w:t>
      </w:r>
    </w:p>
    <w:p w:rsidR="00F15C0B" w:rsidRPr="00F15C0B" w:rsidRDefault="00F15C0B" w:rsidP="00F15C0B">
      <w:pPr>
        <w:spacing w:before="0"/>
        <w:rPr>
          <w:rFonts w:ascii="Courier" w:hAnsi="Courier"/>
          <w:lang w:eastAsia="en-US"/>
        </w:rPr>
      </w:pPr>
      <w:r w:rsidRPr="00F15C0B">
        <w:rPr>
          <w:rFonts w:ascii="Courier" w:hAnsi="Courier"/>
          <w:lang w:eastAsia="en-US"/>
        </w:rPr>
        <w:t>{</w:t>
      </w:r>
    </w:p>
    <w:p w:rsidR="00F15C0B" w:rsidRPr="00F15C0B" w:rsidRDefault="00F15C0B" w:rsidP="00F15C0B">
      <w:pPr>
        <w:spacing w:before="0"/>
        <w:rPr>
          <w:rFonts w:ascii="Courier" w:hAnsi="Courier"/>
          <w:lang w:eastAsia="en-US"/>
        </w:rPr>
      </w:pPr>
      <w:r w:rsidRPr="00F15C0B">
        <w:rPr>
          <w:rFonts w:ascii="Courier" w:hAnsi="Courier"/>
          <w:lang w:eastAsia="en-US"/>
        </w:rPr>
        <w:tab/>
        <w:t>"</w:t>
      </w:r>
      <w:r w:rsidRPr="00F15C0B">
        <w:rPr>
          <w:rFonts w:ascii="Courier" w:hAnsi="Courier"/>
          <w:b/>
          <w:lang w:eastAsia="en-US"/>
        </w:rPr>
        <w:t>type</w:t>
      </w:r>
      <w:r w:rsidRPr="00F15C0B">
        <w:rPr>
          <w:rFonts w:ascii="Courier" w:hAnsi="Courier"/>
          <w:lang w:eastAsia="en-US"/>
        </w:rPr>
        <w:t>":</w:t>
      </w:r>
      <w:r>
        <w:rPr>
          <w:rFonts w:ascii="Courier" w:hAnsi="Courier"/>
          <w:lang w:eastAsia="en-US"/>
        </w:rPr>
        <w:tab/>
      </w:r>
      <w:r w:rsidRPr="00F15C0B">
        <w:rPr>
          <w:rFonts w:ascii="Courier" w:hAnsi="Courier"/>
          <w:lang w:eastAsia="en-US"/>
        </w:rPr>
        <w:t>"version",</w:t>
      </w:r>
    </w:p>
    <w:p w:rsidR="00F15C0B" w:rsidRPr="00F15C0B" w:rsidRDefault="00F15C0B" w:rsidP="00F15C0B">
      <w:pPr>
        <w:spacing w:before="0"/>
        <w:rPr>
          <w:rFonts w:ascii="Courier" w:hAnsi="Courier"/>
          <w:lang w:eastAsia="en-US"/>
        </w:rPr>
      </w:pPr>
      <w:r w:rsidRPr="00F15C0B">
        <w:rPr>
          <w:rFonts w:ascii="Courier" w:hAnsi="Courier"/>
          <w:lang w:eastAsia="en-US"/>
        </w:rPr>
        <w:tab/>
        <w:t>"</w:t>
      </w:r>
      <w:r w:rsidRPr="00F15C0B">
        <w:rPr>
          <w:rFonts w:ascii="Courier" w:hAnsi="Courier"/>
          <w:b/>
          <w:lang w:eastAsia="en-US"/>
        </w:rPr>
        <w:t>number</w:t>
      </w:r>
      <w:r w:rsidRPr="00F15C0B">
        <w:rPr>
          <w:rFonts w:ascii="Courier" w:hAnsi="Courier"/>
          <w:lang w:eastAsia="en-US"/>
        </w:rPr>
        <w:t>":</w:t>
      </w:r>
      <w:r>
        <w:rPr>
          <w:rFonts w:ascii="Courier" w:hAnsi="Courier"/>
          <w:lang w:eastAsia="en-US"/>
        </w:rPr>
        <w:tab/>
      </w:r>
      <w:r w:rsidRPr="00115FE9">
        <w:rPr>
          <w:rFonts w:ascii="Courier" w:hAnsi="Courier"/>
          <w:lang w:eastAsia="en-US"/>
        </w:rPr>
        <w:t>"&lt;</w:t>
      </w:r>
      <w:r>
        <w:rPr>
          <w:rFonts w:ascii="Courier" w:hAnsi="Courier"/>
          <w:lang w:eastAsia="en-US"/>
        </w:rPr>
        <w:t>number</w:t>
      </w:r>
      <w:r w:rsidRPr="00115FE9">
        <w:rPr>
          <w:rFonts w:ascii="Courier" w:hAnsi="Courier"/>
          <w:lang w:eastAsia="en-US"/>
        </w:rPr>
        <w:t xml:space="preserve"> of this version&gt;</w:t>
      </w:r>
      <w:r w:rsidRPr="00F15C0B">
        <w:rPr>
          <w:rFonts w:ascii="Courier" w:hAnsi="Courier"/>
          <w:lang w:eastAsia="en-US"/>
        </w:rPr>
        <w:t>,</w:t>
      </w:r>
    </w:p>
    <w:p w:rsidR="00F15C0B" w:rsidRPr="00F15C0B" w:rsidRDefault="00F15C0B" w:rsidP="00F15C0B">
      <w:pPr>
        <w:spacing w:before="0"/>
        <w:rPr>
          <w:rFonts w:ascii="Courier" w:hAnsi="Courier"/>
          <w:lang w:eastAsia="en-US"/>
        </w:rPr>
      </w:pPr>
      <w:r w:rsidRPr="00F15C0B">
        <w:rPr>
          <w:rFonts w:ascii="Courier" w:hAnsi="Courier"/>
          <w:lang w:eastAsia="en-US"/>
        </w:rPr>
        <w:tab/>
        <w:t>"</w:t>
      </w:r>
      <w:r w:rsidRPr="00F15C0B">
        <w:rPr>
          <w:rFonts w:ascii="Courier" w:hAnsi="Courier"/>
          <w:b/>
          <w:lang w:eastAsia="en-US"/>
        </w:rPr>
        <w:t>comment</w:t>
      </w:r>
      <w:r w:rsidRPr="00F15C0B">
        <w:rPr>
          <w:rFonts w:ascii="Courier" w:hAnsi="Courier"/>
          <w:lang w:eastAsia="en-US"/>
        </w:rPr>
        <w:t>":</w:t>
      </w:r>
      <w:r>
        <w:rPr>
          <w:rFonts w:ascii="Courier" w:hAnsi="Courier"/>
          <w:lang w:eastAsia="en-US"/>
        </w:rPr>
        <w:tab/>
      </w:r>
      <w:r w:rsidRPr="00F15C0B">
        <w:rPr>
          <w:rFonts w:ascii="Courier" w:hAnsi="Courier"/>
          <w:lang w:eastAsia="en-US"/>
        </w:rPr>
        <w:t>"</w:t>
      </w:r>
      <w:r>
        <w:rPr>
          <w:rFonts w:ascii="Courier" w:hAnsi="Courier"/>
          <w:lang w:eastAsia="en-US"/>
        </w:rPr>
        <w:t>&lt;</w:t>
      </w:r>
      <w:r w:rsidRPr="00115FE9">
        <w:rPr>
          <w:rFonts w:ascii="Courier" w:hAnsi="Courier"/>
          <w:lang w:eastAsia="en-US"/>
        </w:rPr>
        <w:t>comment of this version</w:t>
      </w:r>
      <w:r>
        <w:rPr>
          <w:rFonts w:ascii="Courier" w:hAnsi="Courier"/>
          <w:lang w:eastAsia="en-US"/>
        </w:rPr>
        <w:t>&gt;</w:t>
      </w:r>
      <w:r w:rsidRPr="00F15C0B">
        <w:rPr>
          <w:rFonts w:ascii="Courier" w:hAnsi="Courier"/>
          <w:lang w:eastAsia="en-US"/>
        </w:rPr>
        <w:t>",</w:t>
      </w:r>
    </w:p>
    <w:p w:rsidR="00F15C0B" w:rsidRPr="00F15C0B" w:rsidRDefault="00F15C0B" w:rsidP="00F15C0B">
      <w:pPr>
        <w:spacing w:before="0"/>
        <w:rPr>
          <w:rFonts w:ascii="Courier" w:hAnsi="Courier"/>
          <w:lang w:eastAsia="en-US"/>
        </w:rPr>
      </w:pPr>
      <w:r w:rsidRPr="00F15C0B">
        <w:rPr>
          <w:rFonts w:ascii="Courier" w:hAnsi="Courier"/>
          <w:lang w:eastAsia="en-US"/>
        </w:rPr>
        <w:tab/>
        <w:t>"</w:t>
      </w:r>
      <w:r w:rsidRPr="00F15C0B">
        <w:rPr>
          <w:rFonts w:ascii="Courier" w:hAnsi="Courier"/>
          <w:b/>
          <w:lang w:eastAsia="en-US"/>
        </w:rPr>
        <w:t>lastModified</w:t>
      </w:r>
      <w:r w:rsidRPr="00F15C0B">
        <w:rPr>
          <w:rFonts w:ascii="Courier" w:hAnsi="Courier"/>
          <w:lang w:eastAsia="en-US"/>
        </w:rPr>
        <w:t>":"</w:t>
      </w:r>
      <w:r>
        <w:rPr>
          <w:rFonts w:ascii="Courier" w:hAnsi="Courier"/>
          <w:lang w:eastAsia="en-US"/>
        </w:rPr>
        <w:t>&lt;</w:t>
      </w:r>
      <w:r w:rsidRPr="00115FE9">
        <w:rPr>
          <w:rFonts w:ascii="Courier" w:hAnsi="Courier"/>
          <w:lang w:eastAsia="en-US"/>
        </w:rPr>
        <w:t>date this version was created</w:t>
      </w:r>
      <w:r>
        <w:rPr>
          <w:rFonts w:ascii="Courier" w:hAnsi="Courier"/>
          <w:lang w:eastAsia="en-US"/>
        </w:rPr>
        <w:t>&gt;</w:t>
      </w:r>
      <w:r w:rsidRPr="00F15C0B">
        <w:rPr>
          <w:rFonts w:ascii="Courier" w:hAnsi="Courier"/>
          <w:lang w:eastAsia="en-US"/>
        </w:rPr>
        <w:t>",</w:t>
      </w:r>
    </w:p>
    <w:p w:rsidR="00F15C0B" w:rsidRPr="00F15C0B" w:rsidRDefault="00F15C0B" w:rsidP="00F15C0B">
      <w:pPr>
        <w:spacing w:before="0"/>
        <w:rPr>
          <w:rFonts w:ascii="Courier" w:hAnsi="Courier"/>
          <w:lang w:eastAsia="en-US"/>
        </w:rPr>
      </w:pPr>
      <w:r w:rsidRPr="00F15C0B">
        <w:rPr>
          <w:rFonts w:ascii="Courier" w:hAnsi="Courier"/>
          <w:lang w:eastAsia="en-US"/>
        </w:rPr>
        <w:tab/>
        <w:t>"</w:t>
      </w:r>
      <w:r w:rsidRPr="00F15C0B">
        <w:rPr>
          <w:rFonts w:ascii="Courier" w:hAnsi="Courier"/>
          <w:b/>
          <w:lang w:eastAsia="en-US"/>
        </w:rPr>
        <w:t>modifierId</w:t>
      </w:r>
      <w:r w:rsidRPr="00F15C0B">
        <w:rPr>
          <w:rFonts w:ascii="Courier" w:hAnsi="Courier"/>
          <w:lang w:eastAsia="en-US"/>
        </w:rPr>
        <w:t>":</w:t>
      </w:r>
      <w:r>
        <w:rPr>
          <w:rFonts w:ascii="Courier" w:hAnsi="Courier"/>
          <w:lang w:eastAsia="en-US"/>
        </w:rPr>
        <w:tab/>
      </w:r>
      <w:r w:rsidRPr="00F15C0B">
        <w:rPr>
          <w:rFonts w:ascii="Courier" w:hAnsi="Courier"/>
          <w:lang w:eastAsia="en-US"/>
        </w:rPr>
        <w:t>"</w:t>
      </w:r>
      <w:r w:rsidRPr="00115FE9">
        <w:rPr>
          <w:rFonts w:ascii="Courier" w:hAnsi="Courier"/>
          <w:lang w:eastAsia="en-US"/>
        </w:rPr>
        <w:t>the id of the user who created this ver</w:t>
      </w:r>
      <w:r>
        <w:rPr>
          <w:rFonts w:ascii="Courier" w:hAnsi="Courier"/>
          <w:lang w:eastAsia="en-US"/>
        </w:rPr>
        <w:br/>
        <w:t xml:space="preserve">                      sion</w:t>
      </w:r>
      <w:r w:rsidRPr="00F15C0B">
        <w:rPr>
          <w:rFonts w:ascii="Courier" w:hAnsi="Courier"/>
          <w:lang w:eastAsia="en-US"/>
        </w:rPr>
        <w:t>"</w:t>
      </w:r>
    </w:p>
    <w:p w:rsidR="00F15C0B" w:rsidRPr="00F15C0B" w:rsidRDefault="00F15C0B" w:rsidP="00F15C0B">
      <w:pPr>
        <w:spacing w:before="0"/>
        <w:rPr>
          <w:rFonts w:ascii="Courier" w:hAnsi="Courier"/>
          <w:lang w:eastAsia="en-US"/>
        </w:rPr>
      </w:pPr>
      <w:r w:rsidRPr="00F15C0B">
        <w:rPr>
          <w:rFonts w:ascii="Courier" w:hAnsi="Courier"/>
          <w:lang w:eastAsia="en-US"/>
        </w:rPr>
        <w:t>}</w:t>
      </w:r>
    </w:p>
    <w:p w:rsidR="00C33C25" w:rsidRDefault="00C6771A" w:rsidP="00943012">
      <w:r w:rsidRPr="00FC7326">
        <w:t xml:space="preserve">Documents in the SDB are versioned. </w:t>
      </w:r>
      <w:r w:rsidR="007F4BE2" w:rsidRPr="00FC7326">
        <w:t xml:space="preserve">As a result, </w:t>
      </w:r>
      <w:r w:rsidR="003751FC">
        <w:t>each</w:t>
      </w:r>
      <w:r w:rsidR="007F4BE2" w:rsidRPr="00FC7326">
        <w:t xml:space="preserve"> document has </w:t>
      </w:r>
      <w:r w:rsidR="003751FC">
        <w:t>several versions, identified by a version number (starting by one)</w:t>
      </w:r>
      <w:r w:rsidR="007F4BE2" w:rsidRPr="00FC7326">
        <w:t xml:space="preserve">. This </w:t>
      </w:r>
      <w:r w:rsidR="003751FC">
        <w:t>version number</w:t>
      </w:r>
      <w:r w:rsidR="007F4BE2" w:rsidRPr="00FC7326">
        <w:t xml:space="preserve"> identifies a </w:t>
      </w:r>
      <w:r w:rsidR="00987CAA">
        <w:t>v</w:t>
      </w:r>
      <w:r w:rsidR="007F4BE2" w:rsidRPr="00FC7326">
        <w:t>ersion re</w:t>
      </w:r>
      <w:r w:rsidR="003751FC">
        <w:t>source.</w:t>
      </w:r>
    </w:p>
    <w:p w:rsidR="00160E78" w:rsidRDefault="00160E78" w:rsidP="00160E78">
      <w:pPr>
        <w:pStyle w:val="berschrift3"/>
      </w:pPr>
      <w:bookmarkStart w:id="15" w:name="_Toc332191180"/>
      <w:r>
        <w:t>Comment</w:t>
      </w:r>
      <w:bookmarkEnd w:id="15"/>
    </w:p>
    <w:p w:rsidR="00160E78" w:rsidRPr="00160E78" w:rsidRDefault="00160E78" w:rsidP="00160E78">
      <w:pPr>
        <w:spacing w:before="0"/>
        <w:rPr>
          <w:rFonts w:ascii="Courier" w:hAnsi="Courier"/>
          <w:lang w:eastAsia="en-US"/>
        </w:rPr>
      </w:pPr>
      <w:r w:rsidRPr="00160E78">
        <w:rPr>
          <w:rFonts w:ascii="Courier" w:hAnsi="Courier"/>
          <w:lang w:eastAsia="en-US"/>
        </w:rPr>
        <w:t>{</w:t>
      </w:r>
    </w:p>
    <w:p w:rsidR="00160E78" w:rsidRPr="00160E78" w:rsidRDefault="00160E78" w:rsidP="00160E78">
      <w:pPr>
        <w:spacing w:before="0"/>
        <w:rPr>
          <w:rFonts w:ascii="Courier" w:hAnsi="Courier"/>
          <w:lang w:eastAsia="en-US"/>
        </w:rPr>
      </w:pPr>
      <w:r w:rsidRPr="00160E78">
        <w:rPr>
          <w:rFonts w:ascii="Courier" w:hAnsi="Courier"/>
          <w:lang w:eastAsia="en-US"/>
        </w:rPr>
        <w:tab/>
        <w:t>"</w:t>
      </w:r>
      <w:r w:rsidRPr="00160E78">
        <w:rPr>
          <w:rFonts w:ascii="Courier" w:hAnsi="Courier"/>
          <w:b/>
          <w:lang w:eastAsia="en-US"/>
        </w:rPr>
        <w:t>type</w:t>
      </w:r>
      <w:r w:rsidRPr="00160E78">
        <w:rPr>
          <w:rFonts w:ascii="Courier" w:hAnsi="Courier"/>
          <w:lang w:eastAsia="en-US"/>
        </w:rPr>
        <w:t>":</w:t>
      </w:r>
      <w:r>
        <w:rPr>
          <w:rFonts w:ascii="Courier" w:hAnsi="Courier"/>
          <w:lang w:eastAsia="en-US"/>
        </w:rPr>
        <w:tab/>
      </w:r>
      <w:r>
        <w:rPr>
          <w:rFonts w:ascii="Courier" w:hAnsi="Courier"/>
          <w:lang w:eastAsia="en-US"/>
        </w:rPr>
        <w:tab/>
      </w:r>
      <w:r w:rsidRPr="00160E78">
        <w:rPr>
          <w:rFonts w:ascii="Courier" w:hAnsi="Courier"/>
          <w:lang w:eastAsia="en-US"/>
        </w:rPr>
        <w:t>"comment",</w:t>
      </w:r>
    </w:p>
    <w:p w:rsidR="00160E78" w:rsidRPr="00160E78" w:rsidRDefault="00160E78" w:rsidP="00160E78">
      <w:pPr>
        <w:spacing w:before="0"/>
        <w:rPr>
          <w:rFonts w:ascii="Courier" w:hAnsi="Courier"/>
          <w:lang w:eastAsia="en-US"/>
        </w:rPr>
      </w:pPr>
      <w:r w:rsidRPr="00160E78">
        <w:rPr>
          <w:rFonts w:ascii="Courier" w:hAnsi="Courier"/>
          <w:lang w:eastAsia="en-US"/>
        </w:rPr>
        <w:tab/>
        <w:t>"</w:t>
      </w:r>
      <w:r w:rsidRPr="00160E78">
        <w:rPr>
          <w:rFonts w:ascii="Courier" w:hAnsi="Courier"/>
          <w:b/>
          <w:lang w:eastAsia="en-US"/>
        </w:rPr>
        <w:t>id</w:t>
      </w:r>
      <w:r w:rsidRPr="00160E78">
        <w:rPr>
          <w:rFonts w:ascii="Courier" w:hAnsi="Courier"/>
          <w:lang w:eastAsia="en-US"/>
        </w:rPr>
        <w:t>":</w:t>
      </w:r>
      <w:r>
        <w:rPr>
          <w:rFonts w:ascii="Courier" w:hAnsi="Courier"/>
          <w:lang w:eastAsia="en-US"/>
        </w:rPr>
        <w:tab/>
      </w:r>
      <w:r>
        <w:rPr>
          <w:rFonts w:ascii="Courier" w:hAnsi="Courier"/>
          <w:lang w:eastAsia="en-US"/>
        </w:rPr>
        <w:tab/>
      </w:r>
      <w:r>
        <w:rPr>
          <w:rFonts w:ascii="Courier" w:hAnsi="Courier"/>
          <w:lang w:eastAsia="en-US"/>
        </w:rPr>
        <w:tab/>
      </w:r>
      <w:r w:rsidRPr="00160E78">
        <w:rPr>
          <w:rFonts w:ascii="Courier" w:hAnsi="Courier"/>
          <w:lang w:eastAsia="en-US"/>
        </w:rPr>
        <w:t>"</w:t>
      </w:r>
      <w:r>
        <w:rPr>
          <w:rFonts w:ascii="Courier" w:hAnsi="Courier"/>
          <w:lang w:eastAsia="en-US"/>
        </w:rPr>
        <w:t>&lt;the id of this comment&gt;</w:t>
      </w:r>
      <w:r w:rsidRPr="00160E78">
        <w:rPr>
          <w:rFonts w:ascii="Courier" w:hAnsi="Courier"/>
          <w:lang w:eastAsia="en-US"/>
        </w:rPr>
        <w:t>",</w:t>
      </w:r>
    </w:p>
    <w:p w:rsidR="00160E78" w:rsidRPr="00160E78" w:rsidRDefault="00160E78" w:rsidP="00160E78">
      <w:pPr>
        <w:spacing w:before="0"/>
        <w:rPr>
          <w:rFonts w:ascii="Courier" w:hAnsi="Courier"/>
          <w:lang w:eastAsia="en-US"/>
        </w:rPr>
      </w:pPr>
      <w:r w:rsidRPr="00160E78">
        <w:rPr>
          <w:rFonts w:ascii="Courier" w:hAnsi="Courier"/>
          <w:lang w:eastAsia="en-US"/>
        </w:rPr>
        <w:tab/>
        <w:t>"</w:t>
      </w:r>
      <w:r w:rsidRPr="00160E78">
        <w:rPr>
          <w:rFonts w:ascii="Courier" w:hAnsi="Courier"/>
          <w:b/>
          <w:lang w:eastAsia="en-US"/>
        </w:rPr>
        <w:t>comment</w:t>
      </w:r>
      <w:r w:rsidRPr="00160E78">
        <w:rPr>
          <w:rFonts w:ascii="Courier" w:hAnsi="Courier"/>
          <w:lang w:eastAsia="en-US"/>
        </w:rPr>
        <w:t>":</w:t>
      </w:r>
      <w:r>
        <w:rPr>
          <w:rFonts w:ascii="Courier" w:hAnsi="Courier"/>
          <w:lang w:eastAsia="en-US"/>
        </w:rPr>
        <w:tab/>
      </w:r>
      <w:r>
        <w:rPr>
          <w:rFonts w:ascii="Courier" w:hAnsi="Courier"/>
          <w:lang w:eastAsia="en-US"/>
        </w:rPr>
        <w:tab/>
      </w:r>
      <w:r w:rsidRPr="00160E78">
        <w:rPr>
          <w:rFonts w:ascii="Courier" w:hAnsi="Courier"/>
          <w:lang w:eastAsia="en-US"/>
        </w:rPr>
        <w:t>"</w:t>
      </w:r>
      <w:r>
        <w:rPr>
          <w:rFonts w:ascii="Courier" w:hAnsi="Courier"/>
          <w:lang w:eastAsia="en-US"/>
        </w:rPr>
        <w:t>&lt;comment string itself&gt;</w:t>
      </w:r>
      <w:r w:rsidRPr="00160E78">
        <w:rPr>
          <w:rFonts w:ascii="Courier" w:hAnsi="Courier"/>
          <w:lang w:eastAsia="en-US"/>
        </w:rPr>
        <w:t xml:space="preserve"> ",</w:t>
      </w:r>
    </w:p>
    <w:p w:rsidR="00160E78" w:rsidRPr="00160E78" w:rsidRDefault="00160E78" w:rsidP="00160E78">
      <w:pPr>
        <w:spacing w:before="0"/>
        <w:rPr>
          <w:rFonts w:ascii="Courier" w:hAnsi="Courier"/>
          <w:lang w:eastAsia="en-US"/>
        </w:rPr>
      </w:pPr>
      <w:r w:rsidRPr="00160E78">
        <w:rPr>
          <w:rFonts w:ascii="Courier" w:hAnsi="Courier"/>
          <w:lang w:eastAsia="en-US"/>
        </w:rPr>
        <w:tab/>
        <w:t>"</w:t>
      </w:r>
      <w:r w:rsidRPr="00160E78">
        <w:rPr>
          <w:rFonts w:ascii="Courier" w:hAnsi="Courier"/>
          <w:b/>
          <w:lang w:eastAsia="en-US"/>
        </w:rPr>
        <w:t>lastModified</w:t>
      </w:r>
      <w:r w:rsidRPr="00160E78">
        <w:rPr>
          <w:rFonts w:ascii="Courier" w:hAnsi="Courier"/>
          <w:lang w:eastAsia="en-US"/>
        </w:rPr>
        <w:t>":</w:t>
      </w:r>
      <w:r>
        <w:rPr>
          <w:rFonts w:ascii="Courier" w:hAnsi="Courier"/>
          <w:lang w:eastAsia="en-US"/>
        </w:rPr>
        <w:tab/>
      </w:r>
      <w:r w:rsidRPr="00160E78">
        <w:rPr>
          <w:rFonts w:ascii="Courier" w:hAnsi="Courier"/>
          <w:lang w:eastAsia="en-US"/>
        </w:rPr>
        <w:t>"</w:t>
      </w:r>
      <w:r>
        <w:rPr>
          <w:rFonts w:ascii="Courier" w:hAnsi="Courier"/>
          <w:lang w:eastAsia="en-US"/>
        </w:rPr>
        <w:t>&lt;creation date of this comment&gt;</w:t>
      </w:r>
      <w:r w:rsidRPr="00160E78">
        <w:rPr>
          <w:rFonts w:ascii="Courier" w:hAnsi="Courier"/>
          <w:lang w:eastAsia="en-US"/>
        </w:rPr>
        <w:t>",</w:t>
      </w:r>
    </w:p>
    <w:p w:rsidR="00160E78" w:rsidRPr="00160E78" w:rsidRDefault="00160E78" w:rsidP="00160E78">
      <w:pPr>
        <w:spacing w:before="0"/>
        <w:rPr>
          <w:rFonts w:ascii="Courier" w:hAnsi="Courier"/>
          <w:lang w:eastAsia="en-US"/>
        </w:rPr>
      </w:pPr>
      <w:r w:rsidRPr="00160E78">
        <w:rPr>
          <w:rFonts w:ascii="Courier" w:hAnsi="Courier"/>
          <w:lang w:eastAsia="en-US"/>
        </w:rPr>
        <w:tab/>
        <w:t>"</w:t>
      </w:r>
      <w:r w:rsidRPr="00160E78">
        <w:rPr>
          <w:rFonts w:ascii="Courier" w:hAnsi="Courier"/>
          <w:b/>
          <w:lang w:eastAsia="en-US"/>
        </w:rPr>
        <w:t>modifierId</w:t>
      </w:r>
      <w:r w:rsidRPr="00160E78">
        <w:rPr>
          <w:rFonts w:ascii="Courier" w:hAnsi="Courier"/>
          <w:lang w:eastAsia="en-US"/>
        </w:rPr>
        <w:t>":</w:t>
      </w:r>
      <w:r>
        <w:rPr>
          <w:rFonts w:ascii="Courier" w:hAnsi="Courier"/>
          <w:lang w:eastAsia="en-US"/>
        </w:rPr>
        <w:tab/>
      </w:r>
      <w:r w:rsidRPr="00160E78">
        <w:rPr>
          <w:rFonts w:ascii="Courier" w:hAnsi="Courier"/>
          <w:lang w:eastAsia="en-US"/>
        </w:rPr>
        <w:t>"</w:t>
      </w:r>
      <w:r>
        <w:rPr>
          <w:rFonts w:ascii="Courier" w:hAnsi="Courier"/>
          <w:lang w:eastAsia="en-US"/>
        </w:rPr>
        <w:t>&lt;the id of the user who created this comment&gt;</w:t>
      </w:r>
      <w:r w:rsidRPr="00160E78">
        <w:rPr>
          <w:rFonts w:ascii="Courier" w:hAnsi="Courier"/>
          <w:lang w:eastAsia="en-US"/>
        </w:rPr>
        <w:t>"</w:t>
      </w:r>
    </w:p>
    <w:p w:rsidR="00160E78" w:rsidRDefault="00160E78" w:rsidP="00160E78">
      <w:pPr>
        <w:spacing w:before="0"/>
        <w:rPr>
          <w:rFonts w:ascii="Courier" w:hAnsi="Courier"/>
          <w:lang w:eastAsia="en-US"/>
        </w:rPr>
      </w:pPr>
      <w:r w:rsidRPr="00160E78">
        <w:rPr>
          <w:rFonts w:ascii="Courier" w:hAnsi="Courier"/>
          <w:lang w:eastAsia="en-US"/>
        </w:rPr>
        <w:t>}</w:t>
      </w:r>
    </w:p>
    <w:p w:rsidR="001D4017" w:rsidRDefault="001D4017" w:rsidP="00160E78">
      <w:pPr>
        <w:spacing w:before="0"/>
        <w:rPr>
          <w:rFonts w:ascii="Courier" w:hAnsi="Courier"/>
          <w:lang w:eastAsia="en-US"/>
        </w:rPr>
      </w:pPr>
    </w:p>
    <w:p w:rsidR="001D4017" w:rsidRDefault="001D4017" w:rsidP="001D4017">
      <w:pPr>
        <w:pStyle w:val="berschrift3"/>
      </w:pPr>
      <w:bookmarkStart w:id="16" w:name="_Toc332191181"/>
      <w:r w:rsidRPr="001D4017">
        <w:t>Activity</w:t>
      </w:r>
      <w:bookmarkEnd w:id="16"/>
    </w:p>
    <w:p w:rsidR="001D4017" w:rsidRPr="001D4017" w:rsidRDefault="001D4017" w:rsidP="001D4017">
      <w:pPr>
        <w:spacing w:before="0"/>
        <w:rPr>
          <w:rFonts w:ascii="Courier" w:hAnsi="Courier"/>
          <w:lang w:eastAsia="en-US"/>
        </w:rPr>
      </w:pPr>
      <w:r w:rsidRPr="001D4017">
        <w:rPr>
          <w:rFonts w:ascii="Courier" w:hAnsi="Courier"/>
          <w:lang w:eastAsia="en-US"/>
        </w:rPr>
        <w:t>{</w:t>
      </w:r>
    </w:p>
    <w:p w:rsidR="001D4017" w:rsidRPr="001D4017" w:rsidRDefault="001D4017" w:rsidP="001D4017">
      <w:pPr>
        <w:spacing w:before="0"/>
        <w:rPr>
          <w:rFonts w:ascii="Courier" w:hAnsi="Courier"/>
          <w:lang w:eastAsia="en-US"/>
        </w:rPr>
      </w:pPr>
      <w:r w:rsidRPr="001D4017">
        <w:rPr>
          <w:rFonts w:ascii="Courier" w:hAnsi="Courier"/>
          <w:lang w:eastAsia="en-US"/>
        </w:rPr>
        <w:tab/>
        <w:t>"</w:t>
      </w:r>
      <w:r w:rsidRPr="001D4017">
        <w:rPr>
          <w:rFonts w:ascii="Courier" w:hAnsi="Courier"/>
          <w:b/>
          <w:lang w:eastAsia="en-US"/>
        </w:rPr>
        <w:t>type</w:t>
      </w:r>
      <w:r w:rsidRPr="001D4017">
        <w:rPr>
          <w:rFonts w:ascii="Courier" w:hAnsi="Courier"/>
          <w:lang w:eastAsia="en-US"/>
        </w:rPr>
        <w:t>":</w:t>
      </w:r>
      <w:r>
        <w:rPr>
          <w:rFonts w:ascii="Courier" w:hAnsi="Courier"/>
          <w:lang w:eastAsia="en-US"/>
        </w:rPr>
        <w:tab/>
      </w:r>
      <w:r>
        <w:rPr>
          <w:rFonts w:ascii="Courier" w:hAnsi="Courier"/>
          <w:lang w:eastAsia="en-US"/>
        </w:rPr>
        <w:tab/>
      </w:r>
      <w:r w:rsidRPr="001D4017">
        <w:rPr>
          <w:rFonts w:ascii="Courier" w:hAnsi="Courier"/>
          <w:lang w:eastAsia="en-US"/>
        </w:rPr>
        <w:t>"</w:t>
      </w:r>
      <w:r w:rsidR="00A55EE8" w:rsidRPr="00A55EE8">
        <w:rPr>
          <w:rFonts w:ascii="Courier" w:hAnsi="Courier"/>
          <w:lang w:eastAsia="en-US"/>
        </w:rPr>
        <w:t>activity</w:t>
      </w:r>
      <w:r w:rsidRPr="001D4017">
        <w:rPr>
          <w:rFonts w:ascii="Courier" w:hAnsi="Courier"/>
          <w:lang w:eastAsia="en-US"/>
        </w:rPr>
        <w:t>",</w:t>
      </w:r>
    </w:p>
    <w:p w:rsidR="001D4017" w:rsidRPr="001D4017" w:rsidRDefault="001D4017" w:rsidP="001D4017">
      <w:pPr>
        <w:spacing w:before="0"/>
        <w:rPr>
          <w:rFonts w:ascii="Courier" w:hAnsi="Courier"/>
          <w:lang w:eastAsia="en-US"/>
        </w:rPr>
      </w:pPr>
      <w:r w:rsidRPr="001D4017">
        <w:rPr>
          <w:rFonts w:ascii="Courier" w:hAnsi="Courier"/>
          <w:lang w:eastAsia="en-US"/>
        </w:rPr>
        <w:tab/>
        <w:t>"</w:t>
      </w:r>
      <w:r w:rsidRPr="001D4017">
        <w:rPr>
          <w:rFonts w:ascii="Courier" w:hAnsi="Courier"/>
          <w:b/>
          <w:lang w:eastAsia="en-US"/>
        </w:rPr>
        <w:t>action</w:t>
      </w:r>
      <w:r w:rsidRPr="001D4017">
        <w:rPr>
          <w:rFonts w:ascii="Courier" w:hAnsi="Courier"/>
          <w:lang w:eastAsia="en-US"/>
        </w:rPr>
        <w:t>":</w:t>
      </w:r>
      <w:r>
        <w:rPr>
          <w:rFonts w:ascii="Courier" w:hAnsi="Courier"/>
          <w:lang w:eastAsia="en-US"/>
        </w:rPr>
        <w:tab/>
      </w:r>
      <w:r>
        <w:rPr>
          <w:rFonts w:ascii="Courier" w:hAnsi="Courier"/>
          <w:lang w:eastAsia="en-US"/>
        </w:rPr>
        <w:tab/>
      </w:r>
      <w:r w:rsidRPr="001D4017">
        <w:rPr>
          <w:rFonts w:ascii="Courier" w:hAnsi="Courier"/>
          <w:lang w:eastAsia="en-US"/>
        </w:rPr>
        <w:t>"</w:t>
      </w:r>
      <w:r w:rsidR="00A55EE8">
        <w:rPr>
          <w:rFonts w:ascii="Courier" w:hAnsi="Courier"/>
          <w:lang w:eastAsia="en-US"/>
        </w:rPr>
        <w:t>&lt;the description of the performed activity&gt;</w:t>
      </w:r>
      <w:r w:rsidRPr="001D4017">
        <w:rPr>
          <w:rFonts w:ascii="Courier" w:hAnsi="Courier"/>
          <w:lang w:eastAsia="en-US"/>
        </w:rPr>
        <w:t>",</w:t>
      </w:r>
    </w:p>
    <w:p w:rsidR="001D4017" w:rsidRPr="001D4017" w:rsidRDefault="001D4017" w:rsidP="001D4017">
      <w:pPr>
        <w:spacing w:before="0"/>
        <w:rPr>
          <w:rFonts w:ascii="Courier" w:hAnsi="Courier"/>
          <w:lang w:eastAsia="en-US"/>
        </w:rPr>
      </w:pPr>
      <w:r w:rsidRPr="001D4017">
        <w:rPr>
          <w:rFonts w:ascii="Courier" w:hAnsi="Courier"/>
          <w:lang w:eastAsia="en-US"/>
        </w:rPr>
        <w:tab/>
        <w:t>"</w:t>
      </w:r>
      <w:r w:rsidRPr="001D4017">
        <w:rPr>
          <w:rFonts w:ascii="Courier" w:hAnsi="Courier"/>
          <w:b/>
          <w:lang w:eastAsia="en-US"/>
        </w:rPr>
        <w:t>lastModified</w:t>
      </w:r>
      <w:r w:rsidRPr="001D4017">
        <w:rPr>
          <w:rFonts w:ascii="Courier" w:hAnsi="Courier"/>
          <w:lang w:eastAsia="en-US"/>
        </w:rPr>
        <w:t>":</w:t>
      </w:r>
      <w:r>
        <w:rPr>
          <w:rFonts w:ascii="Courier" w:hAnsi="Courier"/>
          <w:lang w:eastAsia="en-US"/>
        </w:rPr>
        <w:tab/>
      </w:r>
      <w:r w:rsidRPr="001D4017">
        <w:rPr>
          <w:rFonts w:ascii="Courier" w:hAnsi="Courier"/>
          <w:lang w:eastAsia="en-US"/>
        </w:rPr>
        <w:t>"</w:t>
      </w:r>
      <w:r w:rsidR="00A55EE8">
        <w:rPr>
          <w:rFonts w:ascii="Courier" w:hAnsi="Courier"/>
          <w:lang w:eastAsia="en-US"/>
        </w:rPr>
        <w:t>&lt;the date of the performed activity&gt;</w:t>
      </w:r>
      <w:r w:rsidRPr="001D4017">
        <w:rPr>
          <w:rFonts w:ascii="Courier" w:hAnsi="Courier"/>
          <w:lang w:eastAsia="en-US"/>
        </w:rPr>
        <w:t>",</w:t>
      </w:r>
    </w:p>
    <w:p w:rsidR="001D4017" w:rsidRPr="001D4017" w:rsidRDefault="001D4017" w:rsidP="001D4017">
      <w:pPr>
        <w:spacing w:before="0"/>
        <w:rPr>
          <w:rFonts w:ascii="Courier" w:hAnsi="Courier"/>
          <w:lang w:eastAsia="en-US"/>
        </w:rPr>
      </w:pPr>
      <w:r w:rsidRPr="001D4017">
        <w:rPr>
          <w:rFonts w:ascii="Courier" w:hAnsi="Courier"/>
          <w:lang w:eastAsia="en-US"/>
        </w:rPr>
        <w:tab/>
        <w:t>"</w:t>
      </w:r>
      <w:r w:rsidRPr="001D4017">
        <w:rPr>
          <w:rFonts w:ascii="Courier" w:hAnsi="Courier"/>
          <w:b/>
          <w:lang w:eastAsia="en-US"/>
        </w:rPr>
        <w:t>modifierId</w:t>
      </w:r>
      <w:r w:rsidRPr="001D4017">
        <w:rPr>
          <w:rFonts w:ascii="Courier" w:hAnsi="Courier"/>
          <w:lang w:eastAsia="en-US"/>
        </w:rPr>
        <w:t>":</w:t>
      </w:r>
      <w:r>
        <w:rPr>
          <w:rFonts w:ascii="Courier" w:hAnsi="Courier"/>
          <w:lang w:eastAsia="en-US"/>
        </w:rPr>
        <w:tab/>
      </w:r>
      <w:r w:rsidRPr="001D4017">
        <w:rPr>
          <w:rFonts w:ascii="Courier" w:hAnsi="Courier"/>
          <w:lang w:eastAsia="en-US"/>
        </w:rPr>
        <w:t>"</w:t>
      </w:r>
      <w:r w:rsidR="00A55EE8">
        <w:rPr>
          <w:rFonts w:ascii="Courier" w:hAnsi="Courier"/>
          <w:lang w:eastAsia="en-US"/>
        </w:rPr>
        <w:t xml:space="preserve">&lt;the id of the user who </w:t>
      </w:r>
      <w:r w:rsidR="00A55EE8">
        <w:rPr>
          <w:rFonts w:ascii="Courier" w:hAnsi="Courier"/>
          <w:lang w:val="de-DE" w:eastAsia="en-US"/>
        </w:rPr>
        <w:t>performed the activity</w:t>
      </w:r>
      <w:r w:rsidR="00A55EE8">
        <w:rPr>
          <w:rFonts w:ascii="Courier" w:hAnsi="Courier"/>
          <w:lang w:eastAsia="en-US"/>
        </w:rPr>
        <w:t xml:space="preserve"> &gt;</w:t>
      </w:r>
      <w:r w:rsidRPr="001D4017">
        <w:rPr>
          <w:rFonts w:ascii="Courier" w:hAnsi="Courier"/>
          <w:lang w:eastAsia="en-US"/>
        </w:rPr>
        <w:t>"</w:t>
      </w:r>
    </w:p>
    <w:p w:rsidR="001D4017" w:rsidRDefault="001D4017" w:rsidP="001D4017">
      <w:pPr>
        <w:spacing w:before="0"/>
        <w:rPr>
          <w:rFonts w:ascii="Courier" w:hAnsi="Courier"/>
          <w:lang w:eastAsia="en-US"/>
        </w:rPr>
      </w:pPr>
      <w:r w:rsidRPr="001D4017">
        <w:rPr>
          <w:rFonts w:ascii="Courier" w:hAnsi="Courier"/>
          <w:lang w:eastAsia="en-US"/>
        </w:rPr>
        <w:t>}</w:t>
      </w:r>
    </w:p>
    <w:p w:rsidR="00723F91" w:rsidRDefault="00723F91" w:rsidP="001D4017">
      <w:pPr>
        <w:spacing w:before="0"/>
        <w:rPr>
          <w:rFonts w:ascii="Courier" w:hAnsi="Courier"/>
          <w:lang w:eastAsia="en-US"/>
        </w:rPr>
      </w:pPr>
    </w:p>
    <w:p w:rsidR="00723F91" w:rsidRDefault="00723F91" w:rsidP="00723F91">
      <w:pPr>
        <w:pStyle w:val="berschrift3"/>
      </w:pPr>
      <w:bookmarkStart w:id="17" w:name="_Toc332191182"/>
      <w:r w:rsidRPr="00723F91">
        <w:lastRenderedPageBreak/>
        <w:t>Thumbnail, Rendition, File and Avatar</w:t>
      </w:r>
      <w:bookmarkEnd w:id="17"/>
    </w:p>
    <w:p w:rsidR="00723F91" w:rsidRDefault="00723F91" w:rsidP="00723F91">
      <w:r>
        <w:t>The sub resources thumbnail, rendition, file and avatar have no model since they only co</w:t>
      </w:r>
      <w:r>
        <w:t>n</w:t>
      </w:r>
      <w:r>
        <w:t>sists of their binary content. Thus, whenever these sub resources are requested from the service, the binary content is send as the response body.</w:t>
      </w:r>
    </w:p>
    <w:p w:rsidR="000A758F" w:rsidRDefault="000A758F" w:rsidP="00EC3C31">
      <w:pPr>
        <w:pStyle w:val="berschrift2"/>
      </w:pPr>
      <w:bookmarkStart w:id="18" w:name="_Toc332191183"/>
      <w:r>
        <w:t>States</w:t>
      </w:r>
      <w:r w:rsidR="00173C20">
        <w:t xml:space="preserve"> and Flags</w:t>
      </w:r>
      <w:bookmarkEnd w:id="18"/>
    </w:p>
    <w:p w:rsidR="000A758F" w:rsidRDefault="000A758F" w:rsidP="000A758F">
      <w:r>
        <w:t>Space, folder and document models have a “states” member. Following states are existing:</w:t>
      </w:r>
    </w:p>
    <w:p w:rsidR="000A758F" w:rsidRDefault="000A758F" w:rsidP="000A758F">
      <w:pPr>
        <w:pStyle w:val="Listenabsatz"/>
        <w:numPr>
          <w:ilvl w:val="0"/>
          <w:numId w:val="32"/>
        </w:numPr>
        <w:rPr>
          <w:highlight w:val="red"/>
        </w:rPr>
      </w:pPr>
      <w:r w:rsidRPr="000A758F">
        <w:rPr>
          <w:highlight w:val="red"/>
        </w:rPr>
        <w:t>TODO: define list of needed states</w:t>
      </w:r>
    </w:p>
    <w:p w:rsidR="00173C20" w:rsidRPr="00173C20" w:rsidRDefault="00173C20" w:rsidP="00173C20">
      <w:r w:rsidRPr="00173C20">
        <w:t>A document has flags describing the binary content of the document. Following flags are existing:</w:t>
      </w:r>
    </w:p>
    <w:p w:rsidR="00173C20" w:rsidRDefault="00173C20" w:rsidP="00173C20">
      <w:pPr>
        <w:pStyle w:val="Listenabsatz"/>
        <w:numPr>
          <w:ilvl w:val="0"/>
          <w:numId w:val="32"/>
        </w:numPr>
        <w:rPr>
          <w:highlight w:val="red"/>
        </w:rPr>
      </w:pPr>
      <w:r w:rsidRPr="000A758F">
        <w:rPr>
          <w:highlight w:val="red"/>
        </w:rPr>
        <w:t xml:space="preserve">TODO: define list of needed </w:t>
      </w:r>
      <w:r>
        <w:rPr>
          <w:highlight w:val="red"/>
        </w:rPr>
        <w:t>flags</w:t>
      </w:r>
    </w:p>
    <w:p w:rsidR="00173C20" w:rsidRPr="00173C20" w:rsidRDefault="00173C20" w:rsidP="00173C20">
      <w:pPr>
        <w:rPr>
          <w:highlight w:val="red"/>
        </w:rPr>
      </w:pPr>
    </w:p>
    <w:p w:rsidR="00E60F24" w:rsidRDefault="00E60F24" w:rsidP="00EC3C31">
      <w:pPr>
        <w:pStyle w:val="berschrift2"/>
      </w:pPr>
      <w:bookmarkStart w:id="19" w:name="_Toc332191184"/>
      <w:r>
        <w:t>Model Formats</w:t>
      </w:r>
      <w:bookmarkEnd w:id="19"/>
    </w:p>
    <w:p w:rsidR="00E60F24" w:rsidRPr="00E60F24" w:rsidRDefault="00E60F24" w:rsidP="00E60F24">
      <w:r>
        <w:t xml:space="preserve">The SDB REST Service supports the </w:t>
      </w:r>
      <w:r w:rsidRPr="00EC3C31">
        <w:rPr>
          <w:b/>
        </w:rPr>
        <w:t>JSON</w:t>
      </w:r>
      <w:r>
        <w:t xml:space="preserve"> and </w:t>
      </w:r>
      <w:r w:rsidRPr="00EC3C31">
        <w:rPr>
          <w:b/>
        </w:rPr>
        <w:t>XML</w:t>
      </w:r>
      <w:r>
        <w:t xml:space="preserve"> format for requesting and sending r</w:t>
      </w:r>
      <w:r>
        <w:t>e</w:t>
      </w:r>
      <w:r>
        <w:t>sources.</w:t>
      </w:r>
    </w:p>
    <w:p w:rsidR="00DE7793" w:rsidRDefault="00D74EB5" w:rsidP="00E75585">
      <w:pPr>
        <w:pStyle w:val="berschrift1"/>
      </w:pPr>
      <w:bookmarkStart w:id="20" w:name="_Toc332191185"/>
      <w:r w:rsidRPr="00FC7326">
        <w:t>REST API</w:t>
      </w:r>
      <w:bookmarkEnd w:id="20"/>
    </w:p>
    <w:p w:rsidR="00306EDB" w:rsidRPr="00306EDB" w:rsidRDefault="00306EDB" w:rsidP="00306EDB">
      <w:r>
        <w:t>This section describes the HTTP REST calls provided by this API.</w:t>
      </w:r>
    </w:p>
    <w:p w:rsidR="00436922" w:rsidRPr="00FC7326" w:rsidRDefault="00306EDB" w:rsidP="00EC3C31">
      <w:pPr>
        <w:pStyle w:val="berschrift2"/>
      </w:pPr>
      <w:bookmarkStart w:id="21" w:name="_Toc332191186"/>
      <w:r>
        <w:t>Base</w:t>
      </w:r>
      <w:r w:rsidR="00CA0372" w:rsidRPr="00FC7326">
        <w:t xml:space="preserve"> Service URI</w:t>
      </w:r>
      <w:bookmarkEnd w:id="21"/>
    </w:p>
    <w:p w:rsidR="009F7D30" w:rsidRPr="00FC7326" w:rsidRDefault="005F2D97" w:rsidP="00440BB9">
      <w:pPr>
        <w:rPr>
          <w:color w:val="FF0000"/>
        </w:rPr>
      </w:pPr>
      <w:r w:rsidRPr="00FC7326">
        <w:t>The base URI of the SDB services is:</w:t>
      </w:r>
      <w:r w:rsidR="00440BB9">
        <w:t xml:space="preserve"> </w:t>
      </w:r>
      <w:r w:rsidR="009F7D30" w:rsidRPr="00FC7326">
        <w:rPr>
          <w:highlight w:val="lightGray"/>
        </w:rPr>
        <w:t>ht</w:t>
      </w:r>
      <w:r w:rsidR="007A62B3" w:rsidRPr="00FC7326">
        <w:rPr>
          <w:highlight w:val="lightGray"/>
        </w:rPr>
        <w:t>tp://</w:t>
      </w:r>
      <w:r w:rsidR="00975981" w:rsidRPr="00FC7326">
        <w:rPr>
          <w:highlight w:val="lightGray"/>
        </w:rPr>
        <w:t>saperion-services.com</w:t>
      </w:r>
      <w:r w:rsidR="007A62B3" w:rsidRPr="00FC7326">
        <w:rPr>
          <w:highlight w:val="lightGray"/>
        </w:rPr>
        <w:t>/sdb</w:t>
      </w:r>
      <w:r w:rsidR="00975981" w:rsidRPr="00FC7326">
        <w:rPr>
          <w:highlight w:val="lightGray"/>
        </w:rPr>
        <w:t>/</w:t>
      </w:r>
    </w:p>
    <w:p w:rsidR="00EC3C31" w:rsidRDefault="005F2D97" w:rsidP="00943012">
      <w:r w:rsidRPr="00FC7326">
        <w:t>This URI is the b</w:t>
      </w:r>
      <w:r w:rsidR="00436922" w:rsidRPr="00FC7326">
        <w:t>ase entry p</w:t>
      </w:r>
      <w:r w:rsidRPr="00FC7326">
        <w:t>oint for each accessing client.</w:t>
      </w:r>
    </w:p>
    <w:p w:rsidR="00EC3C31" w:rsidRDefault="00EC3C31" w:rsidP="00943012">
      <w:pPr>
        <w:sectPr w:rsidR="00EC3C31" w:rsidSect="00CE42BA">
          <w:pgSz w:w="11906" w:h="16838"/>
          <w:pgMar w:top="1701" w:right="1418" w:bottom="1134" w:left="1418" w:header="709" w:footer="709" w:gutter="0"/>
          <w:cols w:space="708"/>
          <w:docGrid w:linePitch="360"/>
        </w:sectPr>
      </w:pPr>
    </w:p>
    <w:p w:rsidR="004C07E5" w:rsidRDefault="00EC3C31" w:rsidP="004C07E5">
      <w:pPr>
        <w:pStyle w:val="berschrift2"/>
      </w:pPr>
      <w:bookmarkStart w:id="22" w:name="_Toc332191187"/>
      <w:r>
        <w:lastRenderedPageBreak/>
        <w:t>Request overview</w:t>
      </w:r>
      <w:bookmarkEnd w:id="22"/>
    </w:p>
    <w:p w:rsidR="004C07E5" w:rsidRPr="004C07E5" w:rsidRDefault="000404A4" w:rsidP="004C07E5">
      <w:r>
        <w:t>The following table shows a quick overview of all supported REST calls.</w:t>
      </w:r>
    </w:p>
    <w:tbl>
      <w:tblPr>
        <w:tblStyle w:val="TabelleRaster8"/>
        <w:tblW w:w="13608" w:type="dxa"/>
        <w:tblLook w:val="04A0" w:firstRow="1" w:lastRow="0" w:firstColumn="1" w:lastColumn="0" w:noHBand="0" w:noVBand="1"/>
      </w:tblPr>
      <w:tblGrid>
        <w:gridCol w:w="2666"/>
        <w:gridCol w:w="2557"/>
        <w:gridCol w:w="2398"/>
        <w:gridCol w:w="2292"/>
        <w:gridCol w:w="1421"/>
        <w:gridCol w:w="2274"/>
      </w:tblGrid>
      <w:tr w:rsidR="00F47CF9" w:rsidRPr="00EC3C31" w:rsidTr="00F47CF9">
        <w:trPr>
          <w:cnfStyle w:val="100000000000" w:firstRow="1" w:lastRow="0" w:firstColumn="0" w:lastColumn="0" w:oddVBand="0" w:evenVBand="0" w:oddHBand="0" w:evenHBand="0" w:firstRowFirstColumn="0" w:firstRowLastColumn="0" w:lastRowFirstColumn="0" w:lastRowLastColumn="0"/>
          <w:trHeight w:val="300"/>
        </w:trPr>
        <w:tc>
          <w:tcPr>
            <w:tcW w:w="2666" w:type="dxa"/>
            <w:noWrap/>
            <w:hideMark/>
          </w:tcPr>
          <w:p w:rsidR="00EC3C31" w:rsidRPr="00EC3C31" w:rsidRDefault="00EC3C31" w:rsidP="004C07E5">
            <w:pPr>
              <w:spacing w:before="0"/>
              <w:jc w:val="center"/>
              <w:rPr>
                <w:rFonts w:ascii="Calibri" w:hAnsi="Calibri" w:cs="Calibri"/>
                <w:color w:val="FFFFFF" w:themeColor="background1"/>
                <w:sz w:val="16"/>
                <w:szCs w:val="22"/>
                <w:lang w:eastAsia="en-US"/>
              </w:rPr>
            </w:pPr>
            <w:r w:rsidRPr="00EC3C31">
              <w:rPr>
                <w:rFonts w:ascii="Calibri" w:hAnsi="Calibri" w:cs="Calibri"/>
                <w:color w:val="FFFFFF" w:themeColor="background1"/>
                <w:sz w:val="16"/>
                <w:szCs w:val="22"/>
                <w:lang w:eastAsia="en-US"/>
              </w:rPr>
              <w:t>Resource</w:t>
            </w:r>
          </w:p>
        </w:tc>
        <w:tc>
          <w:tcPr>
            <w:tcW w:w="2557" w:type="dxa"/>
            <w:noWrap/>
            <w:hideMark/>
          </w:tcPr>
          <w:p w:rsidR="00EC3C31" w:rsidRPr="00EC3C31" w:rsidRDefault="00EC3C31" w:rsidP="004C07E5">
            <w:pPr>
              <w:spacing w:before="0"/>
              <w:jc w:val="center"/>
              <w:rPr>
                <w:rFonts w:ascii="Calibri" w:hAnsi="Calibri" w:cs="Calibri"/>
                <w:color w:val="FFFFFF" w:themeColor="background1"/>
                <w:sz w:val="16"/>
                <w:szCs w:val="22"/>
                <w:lang w:eastAsia="en-US"/>
              </w:rPr>
            </w:pPr>
            <w:r w:rsidRPr="00EC3C31">
              <w:rPr>
                <w:rFonts w:ascii="Calibri" w:hAnsi="Calibri" w:cs="Calibri"/>
                <w:color w:val="FFFFFF" w:themeColor="background1"/>
                <w:sz w:val="16"/>
                <w:szCs w:val="22"/>
                <w:lang w:eastAsia="en-US"/>
              </w:rPr>
              <w:t>GET</w:t>
            </w:r>
          </w:p>
        </w:tc>
        <w:tc>
          <w:tcPr>
            <w:tcW w:w="2398" w:type="dxa"/>
            <w:noWrap/>
            <w:hideMark/>
          </w:tcPr>
          <w:p w:rsidR="00EC3C31" w:rsidRPr="00EC3C31" w:rsidRDefault="00EC3C31" w:rsidP="004C07E5">
            <w:pPr>
              <w:spacing w:before="0"/>
              <w:jc w:val="center"/>
              <w:rPr>
                <w:rFonts w:ascii="Calibri" w:hAnsi="Calibri" w:cs="Calibri"/>
                <w:color w:val="FFFFFF" w:themeColor="background1"/>
                <w:sz w:val="16"/>
                <w:szCs w:val="22"/>
                <w:lang w:eastAsia="en-US"/>
              </w:rPr>
            </w:pPr>
            <w:r w:rsidRPr="00EC3C31">
              <w:rPr>
                <w:rFonts w:ascii="Calibri" w:hAnsi="Calibri" w:cs="Calibri"/>
                <w:color w:val="FFFFFF" w:themeColor="background1"/>
                <w:sz w:val="16"/>
                <w:szCs w:val="22"/>
                <w:lang w:eastAsia="en-US"/>
              </w:rPr>
              <w:t>POST</w:t>
            </w:r>
          </w:p>
        </w:tc>
        <w:tc>
          <w:tcPr>
            <w:tcW w:w="2292" w:type="dxa"/>
            <w:noWrap/>
            <w:hideMark/>
          </w:tcPr>
          <w:p w:rsidR="00EC3C31" w:rsidRPr="00EC3C31" w:rsidRDefault="00EC3C31" w:rsidP="004C07E5">
            <w:pPr>
              <w:spacing w:before="0"/>
              <w:jc w:val="center"/>
              <w:rPr>
                <w:rFonts w:ascii="Calibri" w:hAnsi="Calibri" w:cs="Calibri"/>
                <w:color w:val="FFFFFF" w:themeColor="background1"/>
                <w:sz w:val="16"/>
                <w:szCs w:val="22"/>
                <w:lang w:eastAsia="en-US"/>
              </w:rPr>
            </w:pPr>
            <w:r w:rsidRPr="00EC3C31">
              <w:rPr>
                <w:rFonts w:ascii="Calibri" w:hAnsi="Calibri" w:cs="Calibri"/>
                <w:color w:val="FFFFFF" w:themeColor="background1"/>
                <w:sz w:val="16"/>
                <w:szCs w:val="22"/>
                <w:lang w:eastAsia="en-US"/>
              </w:rPr>
              <w:t>PUT</w:t>
            </w:r>
          </w:p>
        </w:tc>
        <w:tc>
          <w:tcPr>
            <w:tcW w:w="1421" w:type="dxa"/>
            <w:noWrap/>
            <w:hideMark/>
          </w:tcPr>
          <w:p w:rsidR="00EC3C31" w:rsidRPr="00EC3C31" w:rsidRDefault="00EC3C31" w:rsidP="004C07E5">
            <w:pPr>
              <w:spacing w:before="0"/>
              <w:jc w:val="center"/>
              <w:rPr>
                <w:rFonts w:ascii="Calibri" w:hAnsi="Calibri" w:cs="Calibri"/>
                <w:color w:val="FFFFFF" w:themeColor="background1"/>
                <w:sz w:val="16"/>
                <w:szCs w:val="22"/>
                <w:lang w:eastAsia="en-US"/>
              </w:rPr>
            </w:pPr>
            <w:r w:rsidRPr="00EC3C31">
              <w:rPr>
                <w:rFonts w:ascii="Calibri" w:hAnsi="Calibri" w:cs="Calibri"/>
                <w:color w:val="FFFFFF" w:themeColor="background1"/>
                <w:sz w:val="16"/>
                <w:szCs w:val="22"/>
                <w:lang w:eastAsia="en-US"/>
              </w:rPr>
              <w:t>DELETE</w:t>
            </w:r>
          </w:p>
        </w:tc>
        <w:tc>
          <w:tcPr>
            <w:tcW w:w="2274" w:type="dxa"/>
            <w:noWrap/>
            <w:hideMark/>
          </w:tcPr>
          <w:p w:rsidR="00EC3C31" w:rsidRPr="00EC3C31" w:rsidRDefault="00EC3C31" w:rsidP="004C07E5">
            <w:pPr>
              <w:spacing w:before="0"/>
              <w:rPr>
                <w:rFonts w:ascii="Calibri" w:hAnsi="Calibri" w:cs="Calibri"/>
                <w:color w:val="FFFFFF" w:themeColor="background1"/>
                <w:sz w:val="16"/>
                <w:szCs w:val="22"/>
                <w:lang w:eastAsia="en-US"/>
              </w:rPr>
            </w:pPr>
            <w:r w:rsidRPr="00EC3C31">
              <w:rPr>
                <w:rFonts w:ascii="Calibri" w:hAnsi="Calibri" w:cs="Calibri"/>
                <w:color w:val="FFFFFF" w:themeColor="background1"/>
                <w:sz w:val="16"/>
                <w:szCs w:val="22"/>
                <w:lang w:eastAsia="en-US"/>
              </w:rPr>
              <w:t>HEAD</w:t>
            </w:r>
          </w:p>
        </w:tc>
      </w:tr>
      <w:tr w:rsidR="00D57F99" w:rsidRPr="00D57F99" w:rsidTr="00F47CF9">
        <w:trPr>
          <w:trHeight w:val="300"/>
        </w:trPr>
        <w:tc>
          <w:tcPr>
            <w:tcW w:w="2666" w:type="dxa"/>
            <w:noWrap/>
          </w:tcPr>
          <w:p w:rsidR="00D57F99" w:rsidRPr="00D57F99" w:rsidRDefault="00D57F99" w:rsidP="00D57F99">
            <w:pPr>
              <w:spacing w:before="0"/>
              <w:rPr>
                <w:rFonts w:ascii="Calibri" w:hAnsi="Calibri" w:cs="Calibri"/>
                <w:color w:val="000000"/>
                <w:sz w:val="16"/>
                <w:szCs w:val="22"/>
                <w:lang w:eastAsia="en-US"/>
              </w:rPr>
            </w:pPr>
            <w:r>
              <w:rPr>
                <w:rFonts w:ascii="Calibri" w:hAnsi="Calibri" w:cs="Calibri"/>
                <w:color w:val="000000"/>
                <w:sz w:val="16"/>
                <w:szCs w:val="22"/>
                <w:lang w:eastAsia="en-US"/>
              </w:rPr>
              <w:t>/</w:t>
            </w:r>
          </w:p>
        </w:tc>
        <w:tc>
          <w:tcPr>
            <w:tcW w:w="2557" w:type="dxa"/>
            <w:noWrap/>
          </w:tcPr>
          <w:p w:rsidR="00D57F99" w:rsidRPr="00D57F99" w:rsidRDefault="007871C4" w:rsidP="00D57F99">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a welcome message.</w:t>
            </w:r>
          </w:p>
        </w:tc>
        <w:tc>
          <w:tcPr>
            <w:tcW w:w="2398" w:type="dxa"/>
            <w:noWrap/>
          </w:tcPr>
          <w:p w:rsidR="00D57F99" w:rsidRPr="00D57F99" w:rsidRDefault="00D57F99" w:rsidP="00D57F99">
            <w:pPr>
              <w:spacing w:before="0"/>
              <w:rPr>
                <w:rFonts w:ascii="Calibri" w:hAnsi="Calibri" w:cs="Calibri"/>
                <w:color w:val="000000"/>
                <w:sz w:val="16"/>
                <w:szCs w:val="22"/>
                <w:lang w:eastAsia="en-US"/>
              </w:rPr>
            </w:pPr>
          </w:p>
        </w:tc>
        <w:tc>
          <w:tcPr>
            <w:tcW w:w="2292" w:type="dxa"/>
            <w:noWrap/>
          </w:tcPr>
          <w:p w:rsidR="00D57F99" w:rsidRPr="00D57F99" w:rsidRDefault="00D57F99" w:rsidP="00D57F99">
            <w:pPr>
              <w:spacing w:before="0"/>
              <w:rPr>
                <w:rFonts w:ascii="Calibri" w:hAnsi="Calibri" w:cs="Calibri"/>
                <w:color w:val="000000"/>
                <w:sz w:val="16"/>
                <w:szCs w:val="22"/>
                <w:lang w:eastAsia="en-US"/>
              </w:rPr>
            </w:pPr>
          </w:p>
        </w:tc>
        <w:tc>
          <w:tcPr>
            <w:tcW w:w="1421" w:type="dxa"/>
            <w:noWrap/>
          </w:tcPr>
          <w:p w:rsidR="00D57F99" w:rsidRPr="00D57F99" w:rsidRDefault="00D57F99" w:rsidP="00D57F99">
            <w:pPr>
              <w:spacing w:before="0"/>
              <w:rPr>
                <w:rFonts w:ascii="Calibri" w:hAnsi="Calibri" w:cs="Calibri"/>
                <w:color w:val="000000"/>
                <w:sz w:val="16"/>
                <w:szCs w:val="22"/>
                <w:lang w:eastAsia="en-US"/>
              </w:rPr>
            </w:pPr>
          </w:p>
        </w:tc>
        <w:tc>
          <w:tcPr>
            <w:tcW w:w="2274" w:type="dxa"/>
            <w:noWrap/>
          </w:tcPr>
          <w:p w:rsidR="00D57F99" w:rsidRPr="00D57F99" w:rsidRDefault="00D57F99" w:rsidP="00D57F99">
            <w:pPr>
              <w:spacing w:before="0"/>
              <w:rPr>
                <w:rFonts w:ascii="Calibri" w:hAnsi="Calibri" w:cs="Calibri"/>
                <w:color w:val="000000"/>
                <w:sz w:val="16"/>
                <w:szCs w:val="22"/>
                <w:lang w:eastAsia="en-US"/>
              </w:rPr>
            </w:pP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/spaces</w:t>
            </w:r>
          </w:p>
        </w:tc>
        <w:tc>
          <w:tcPr>
            <w:tcW w:w="2557" w:type="dxa"/>
            <w:noWrap/>
            <w:hideMark/>
          </w:tcPr>
          <w:p w:rsidR="00EC3C31"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list of spaces</w:t>
            </w:r>
          </w:p>
        </w:tc>
        <w:tc>
          <w:tcPr>
            <w:tcW w:w="2398" w:type="dxa"/>
            <w:noWrap/>
            <w:hideMark/>
          </w:tcPr>
          <w:p w:rsidR="00EC3C31" w:rsidRPr="00EC3C31" w:rsidRDefault="00AE007F" w:rsidP="004C07E5">
            <w:pPr>
              <w:spacing w:before="0"/>
              <w:rPr>
                <w:rFonts w:ascii="Calibri" w:hAnsi="Calibri" w:cs="Calibri"/>
                <w:color w:val="000000"/>
                <w:sz w:val="16"/>
                <w:szCs w:val="22"/>
                <w:lang w:eastAsia="en-US"/>
              </w:rPr>
            </w:pPr>
            <w:r>
              <w:rPr>
                <w:rFonts w:ascii="Calibri" w:hAnsi="Calibri" w:cs="Calibri"/>
                <w:color w:val="000000"/>
                <w:sz w:val="16"/>
                <w:szCs w:val="22"/>
                <w:lang w:eastAsia="en-US"/>
              </w:rPr>
              <w:t>Creates a space</w:t>
            </w:r>
          </w:p>
        </w:tc>
        <w:tc>
          <w:tcPr>
            <w:tcW w:w="2292" w:type="dxa"/>
            <w:noWrap/>
            <w:hideMark/>
          </w:tcPr>
          <w:p w:rsidR="00EC3C31" w:rsidRPr="00EC3C31" w:rsidRDefault="00EC3C31" w:rsidP="004C07E5">
            <w:pPr>
              <w:spacing w:before="0"/>
              <w:rPr>
                <w:rFonts w:ascii="Calibri" w:hAnsi="Calibri" w:cs="Calibri"/>
                <w:color w:val="000000"/>
                <w:sz w:val="16"/>
                <w:szCs w:val="22"/>
                <w:lang w:eastAsia="en-US"/>
              </w:rPr>
            </w:pPr>
          </w:p>
        </w:tc>
        <w:tc>
          <w:tcPr>
            <w:tcW w:w="1421" w:type="dxa"/>
            <w:noWrap/>
            <w:hideMark/>
          </w:tcPr>
          <w:p w:rsidR="00EC3C31" w:rsidRPr="00EC3C31" w:rsidRDefault="00EC3C31" w:rsidP="004C07E5">
            <w:pPr>
              <w:spacing w:before="0"/>
              <w:rPr>
                <w:rFonts w:ascii="Calibri" w:hAnsi="Calibri" w:cs="Calibri"/>
                <w:color w:val="000000"/>
                <w:sz w:val="16"/>
                <w:szCs w:val="22"/>
                <w:lang w:eastAsia="en-US"/>
              </w:rPr>
            </w:pPr>
          </w:p>
        </w:tc>
        <w:tc>
          <w:tcPr>
            <w:tcW w:w="2274" w:type="dxa"/>
            <w:noWrap/>
            <w:hideMark/>
          </w:tcPr>
          <w:p w:rsidR="00EC3C31"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Are spaces existing?</w:t>
            </w: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/spaces/{id}</w:t>
            </w:r>
          </w:p>
        </w:tc>
        <w:tc>
          <w:tcPr>
            <w:tcW w:w="2557" w:type="dxa"/>
            <w:noWrap/>
            <w:hideMark/>
          </w:tcPr>
          <w:p w:rsidR="00EC3C31"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space with id</w:t>
            </w:r>
          </w:p>
        </w:tc>
        <w:tc>
          <w:tcPr>
            <w:tcW w:w="2398" w:type="dxa"/>
            <w:noWrap/>
            <w:hideMark/>
          </w:tcPr>
          <w:p w:rsidR="00EC3C31" w:rsidRPr="00EC3C31" w:rsidRDefault="00EC3C31" w:rsidP="004C07E5">
            <w:pPr>
              <w:spacing w:before="0"/>
              <w:rPr>
                <w:rFonts w:ascii="Calibri" w:hAnsi="Calibri" w:cs="Calibri"/>
                <w:color w:val="000000"/>
                <w:sz w:val="16"/>
                <w:szCs w:val="22"/>
                <w:lang w:eastAsia="en-US"/>
              </w:rPr>
            </w:pPr>
          </w:p>
        </w:tc>
        <w:tc>
          <w:tcPr>
            <w:tcW w:w="2292"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Updates the space</w:t>
            </w:r>
          </w:p>
        </w:tc>
        <w:tc>
          <w:tcPr>
            <w:tcW w:w="1421"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Deletes the space</w:t>
            </w:r>
          </w:p>
        </w:tc>
        <w:tc>
          <w:tcPr>
            <w:tcW w:w="2274" w:type="dxa"/>
            <w:noWrap/>
            <w:hideMark/>
          </w:tcPr>
          <w:p w:rsidR="00EC3C31"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Is space with id existing?</w:t>
            </w: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/spaces/{id}/children</w:t>
            </w:r>
          </w:p>
        </w:tc>
        <w:tc>
          <w:tcPr>
            <w:tcW w:w="2557" w:type="dxa"/>
            <w:noWrap/>
            <w:hideMark/>
          </w:tcPr>
          <w:p w:rsidR="00EC3C31"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list of sub folders and documents of the space</w:t>
            </w:r>
          </w:p>
        </w:tc>
        <w:tc>
          <w:tcPr>
            <w:tcW w:w="2398" w:type="dxa"/>
            <w:noWrap/>
            <w:hideMark/>
          </w:tcPr>
          <w:p w:rsidR="00EC3C31" w:rsidRPr="00EC3C31" w:rsidRDefault="00EC3C31" w:rsidP="004C07E5">
            <w:pPr>
              <w:spacing w:before="0"/>
              <w:rPr>
                <w:rFonts w:ascii="Calibri" w:hAnsi="Calibri" w:cs="Calibri"/>
                <w:color w:val="000000"/>
                <w:sz w:val="16"/>
                <w:szCs w:val="22"/>
                <w:lang w:eastAsia="en-US"/>
              </w:rPr>
            </w:pPr>
          </w:p>
        </w:tc>
        <w:tc>
          <w:tcPr>
            <w:tcW w:w="2292" w:type="dxa"/>
            <w:noWrap/>
            <w:hideMark/>
          </w:tcPr>
          <w:p w:rsidR="00EC3C31" w:rsidRPr="00EC3C31" w:rsidRDefault="00EC3C31" w:rsidP="004C07E5">
            <w:pPr>
              <w:spacing w:before="0"/>
              <w:rPr>
                <w:rFonts w:ascii="Calibri" w:hAnsi="Calibri" w:cs="Calibri"/>
                <w:color w:val="000000"/>
                <w:sz w:val="16"/>
                <w:szCs w:val="22"/>
                <w:lang w:eastAsia="en-US"/>
              </w:rPr>
            </w:pPr>
          </w:p>
        </w:tc>
        <w:tc>
          <w:tcPr>
            <w:tcW w:w="1421" w:type="dxa"/>
            <w:noWrap/>
            <w:hideMark/>
          </w:tcPr>
          <w:p w:rsidR="00EC3C31" w:rsidRPr="00EC3C31" w:rsidRDefault="00EC3C31" w:rsidP="004C07E5">
            <w:pPr>
              <w:spacing w:before="0"/>
              <w:rPr>
                <w:rFonts w:ascii="Calibri" w:hAnsi="Calibri" w:cs="Calibri"/>
                <w:color w:val="000000"/>
                <w:sz w:val="16"/>
                <w:szCs w:val="22"/>
                <w:lang w:eastAsia="en-US"/>
              </w:rPr>
            </w:pPr>
          </w:p>
        </w:tc>
        <w:tc>
          <w:tcPr>
            <w:tcW w:w="2274" w:type="dxa"/>
            <w:noWrap/>
            <w:hideMark/>
          </w:tcPr>
          <w:p w:rsidR="00EC3C31"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Does the space have children?</w:t>
            </w: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/spaces/{id}/shares</w:t>
            </w:r>
          </w:p>
        </w:tc>
        <w:tc>
          <w:tcPr>
            <w:tcW w:w="2557" w:type="dxa"/>
            <w:noWrap/>
            <w:hideMark/>
          </w:tcPr>
          <w:p w:rsidR="00EC3C31"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list of shares</w:t>
            </w:r>
          </w:p>
        </w:tc>
        <w:tc>
          <w:tcPr>
            <w:tcW w:w="2398"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Creates new share for space</w:t>
            </w:r>
          </w:p>
        </w:tc>
        <w:tc>
          <w:tcPr>
            <w:tcW w:w="2292" w:type="dxa"/>
            <w:noWrap/>
            <w:hideMark/>
          </w:tcPr>
          <w:p w:rsidR="00EC3C31" w:rsidRPr="00EC3C31" w:rsidRDefault="00EC3C31" w:rsidP="004C07E5">
            <w:pPr>
              <w:spacing w:before="0"/>
              <w:rPr>
                <w:rFonts w:ascii="Calibri" w:hAnsi="Calibri" w:cs="Calibri"/>
                <w:color w:val="000000"/>
                <w:sz w:val="16"/>
                <w:szCs w:val="22"/>
                <w:lang w:eastAsia="en-US"/>
              </w:rPr>
            </w:pPr>
          </w:p>
        </w:tc>
        <w:tc>
          <w:tcPr>
            <w:tcW w:w="1421" w:type="dxa"/>
            <w:noWrap/>
            <w:hideMark/>
          </w:tcPr>
          <w:p w:rsidR="00EC3C31" w:rsidRPr="00EC3C31" w:rsidRDefault="00EC3C31" w:rsidP="004C07E5">
            <w:pPr>
              <w:spacing w:before="0"/>
              <w:rPr>
                <w:rFonts w:ascii="Calibri" w:hAnsi="Calibri" w:cs="Calibri"/>
                <w:color w:val="000000"/>
                <w:sz w:val="16"/>
                <w:szCs w:val="22"/>
                <w:lang w:eastAsia="en-US"/>
              </w:rPr>
            </w:pPr>
          </w:p>
        </w:tc>
        <w:tc>
          <w:tcPr>
            <w:tcW w:w="2274" w:type="dxa"/>
            <w:noWrap/>
            <w:hideMark/>
          </w:tcPr>
          <w:p w:rsidR="00EC3C31"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Does the space have shares</w:t>
            </w: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/spaces/{id}/shares/{id}</w:t>
            </w:r>
          </w:p>
        </w:tc>
        <w:tc>
          <w:tcPr>
            <w:tcW w:w="2557" w:type="dxa"/>
            <w:noWrap/>
            <w:hideMark/>
          </w:tcPr>
          <w:p w:rsidR="00EC3C31" w:rsidRPr="00EC3C31" w:rsidRDefault="00EC3C31" w:rsidP="004C07E5">
            <w:pPr>
              <w:spacing w:before="0"/>
              <w:rPr>
                <w:rFonts w:ascii="Calibri" w:hAnsi="Calibri" w:cs="Calibri"/>
                <w:color w:val="000000"/>
                <w:sz w:val="16"/>
                <w:szCs w:val="22"/>
                <w:lang w:eastAsia="en-US"/>
              </w:rPr>
            </w:pPr>
          </w:p>
        </w:tc>
        <w:tc>
          <w:tcPr>
            <w:tcW w:w="2398" w:type="dxa"/>
            <w:noWrap/>
            <w:hideMark/>
          </w:tcPr>
          <w:p w:rsidR="00EC3C31" w:rsidRPr="00EC3C31" w:rsidRDefault="00EC3C31" w:rsidP="004C07E5">
            <w:pPr>
              <w:spacing w:before="0"/>
              <w:rPr>
                <w:rFonts w:ascii="Calibri" w:hAnsi="Calibri" w:cs="Calibri"/>
                <w:color w:val="000000"/>
                <w:sz w:val="16"/>
                <w:szCs w:val="22"/>
                <w:lang w:eastAsia="en-US"/>
              </w:rPr>
            </w:pPr>
          </w:p>
        </w:tc>
        <w:tc>
          <w:tcPr>
            <w:tcW w:w="2292" w:type="dxa"/>
            <w:noWrap/>
            <w:hideMark/>
          </w:tcPr>
          <w:p w:rsidR="00EC3C31" w:rsidRPr="00EC3C31" w:rsidRDefault="00EC3C31" w:rsidP="004C07E5">
            <w:pPr>
              <w:spacing w:before="0"/>
              <w:rPr>
                <w:rFonts w:ascii="Calibri" w:hAnsi="Calibri" w:cs="Calibri"/>
                <w:color w:val="000000"/>
                <w:sz w:val="16"/>
                <w:szCs w:val="22"/>
                <w:lang w:eastAsia="en-US"/>
              </w:rPr>
            </w:pPr>
          </w:p>
        </w:tc>
        <w:tc>
          <w:tcPr>
            <w:tcW w:w="1421"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Deletes the share</w:t>
            </w:r>
          </w:p>
        </w:tc>
        <w:tc>
          <w:tcPr>
            <w:tcW w:w="2274" w:type="dxa"/>
            <w:noWrap/>
            <w:hideMark/>
          </w:tcPr>
          <w:p w:rsidR="00EC3C31" w:rsidRPr="00EC3C31" w:rsidRDefault="00EC3C31" w:rsidP="004C07E5">
            <w:pPr>
              <w:spacing w:before="0"/>
              <w:rPr>
                <w:rFonts w:ascii="Calibri" w:hAnsi="Calibri" w:cs="Calibri"/>
                <w:color w:val="000000"/>
                <w:sz w:val="16"/>
                <w:szCs w:val="22"/>
                <w:lang w:eastAsia="en-US"/>
              </w:rPr>
            </w:pP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/folders</w:t>
            </w:r>
          </w:p>
        </w:tc>
        <w:tc>
          <w:tcPr>
            <w:tcW w:w="2557" w:type="dxa"/>
            <w:noWrap/>
            <w:hideMark/>
          </w:tcPr>
          <w:p w:rsidR="00EC3C31" w:rsidRPr="00EC3C31" w:rsidRDefault="00EC3C31" w:rsidP="004C07E5">
            <w:pPr>
              <w:spacing w:before="0"/>
              <w:rPr>
                <w:rFonts w:ascii="Calibri" w:hAnsi="Calibri" w:cs="Calibri"/>
                <w:color w:val="000000"/>
                <w:sz w:val="16"/>
                <w:szCs w:val="22"/>
                <w:lang w:eastAsia="en-US"/>
              </w:rPr>
            </w:pPr>
          </w:p>
        </w:tc>
        <w:tc>
          <w:tcPr>
            <w:tcW w:w="2398"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Creates a new folder</w:t>
            </w:r>
          </w:p>
        </w:tc>
        <w:tc>
          <w:tcPr>
            <w:tcW w:w="2292" w:type="dxa"/>
            <w:noWrap/>
            <w:hideMark/>
          </w:tcPr>
          <w:p w:rsidR="00EC3C31" w:rsidRPr="00EC3C31" w:rsidRDefault="00EC3C31" w:rsidP="004C07E5">
            <w:pPr>
              <w:spacing w:before="0"/>
              <w:rPr>
                <w:rFonts w:ascii="Calibri" w:hAnsi="Calibri" w:cs="Calibri"/>
                <w:color w:val="000000"/>
                <w:sz w:val="16"/>
                <w:szCs w:val="22"/>
                <w:lang w:eastAsia="en-US"/>
              </w:rPr>
            </w:pPr>
          </w:p>
        </w:tc>
        <w:tc>
          <w:tcPr>
            <w:tcW w:w="1421" w:type="dxa"/>
            <w:noWrap/>
            <w:hideMark/>
          </w:tcPr>
          <w:p w:rsidR="00EC3C31" w:rsidRPr="00EC3C31" w:rsidRDefault="00EC3C31" w:rsidP="004C07E5">
            <w:pPr>
              <w:spacing w:before="0"/>
              <w:rPr>
                <w:rFonts w:ascii="Calibri" w:hAnsi="Calibri" w:cs="Calibri"/>
                <w:color w:val="000000"/>
                <w:sz w:val="16"/>
                <w:szCs w:val="22"/>
                <w:lang w:eastAsia="en-US"/>
              </w:rPr>
            </w:pPr>
          </w:p>
        </w:tc>
        <w:tc>
          <w:tcPr>
            <w:tcW w:w="2274" w:type="dxa"/>
            <w:noWrap/>
            <w:hideMark/>
          </w:tcPr>
          <w:p w:rsidR="00EC3C31" w:rsidRPr="00EC3C31" w:rsidRDefault="00EC3C31" w:rsidP="004C07E5">
            <w:pPr>
              <w:spacing w:before="0"/>
              <w:rPr>
                <w:rFonts w:ascii="Calibri" w:hAnsi="Calibri" w:cs="Calibri"/>
                <w:color w:val="000000"/>
                <w:sz w:val="16"/>
                <w:szCs w:val="22"/>
                <w:lang w:eastAsia="en-US"/>
              </w:rPr>
            </w:pP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/folders/{id}</w:t>
            </w:r>
          </w:p>
        </w:tc>
        <w:tc>
          <w:tcPr>
            <w:tcW w:w="2557" w:type="dxa"/>
            <w:noWrap/>
            <w:hideMark/>
          </w:tcPr>
          <w:p w:rsidR="00EC3C31"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folder with id</w:t>
            </w:r>
          </w:p>
        </w:tc>
        <w:tc>
          <w:tcPr>
            <w:tcW w:w="2398" w:type="dxa"/>
            <w:noWrap/>
            <w:hideMark/>
          </w:tcPr>
          <w:p w:rsidR="00EC3C31" w:rsidRPr="00EC3C31" w:rsidRDefault="00EC3C31" w:rsidP="004C07E5">
            <w:pPr>
              <w:spacing w:before="0"/>
              <w:rPr>
                <w:rFonts w:ascii="Calibri" w:hAnsi="Calibri" w:cs="Calibri"/>
                <w:color w:val="000000"/>
                <w:sz w:val="16"/>
                <w:szCs w:val="22"/>
                <w:lang w:eastAsia="en-US"/>
              </w:rPr>
            </w:pPr>
          </w:p>
        </w:tc>
        <w:tc>
          <w:tcPr>
            <w:tcW w:w="2292"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Updates the folder</w:t>
            </w:r>
          </w:p>
        </w:tc>
        <w:tc>
          <w:tcPr>
            <w:tcW w:w="1421"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Deletes the folder</w:t>
            </w:r>
          </w:p>
        </w:tc>
        <w:tc>
          <w:tcPr>
            <w:tcW w:w="2274" w:type="dxa"/>
            <w:noWrap/>
            <w:hideMark/>
          </w:tcPr>
          <w:p w:rsidR="00EC3C31"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Is folder with id existing</w:t>
            </w:r>
            <w:r w:rsidR="004C07E5">
              <w:rPr>
                <w:rFonts w:ascii="Calibri" w:hAnsi="Calibri" w:cs="Calibri"/>
                <w:color w:val="000000"/>
                <w:sz w:val="16"/>
                <w:szCs w:val="22"/>
                <w:lang w:eastAsia="en-US"/>
              </w:rPr>
              <w:t>?</w:t>
            </w: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/folders/{id}/children</w:t>
            </w:r>
          </w:p>
        </w:tc>
        <w:tc>
          <w:tcPr>
            <w:tcW w:w="2557" w:type="dxa"/>
            <w:noWrap/>
            <w:hideMark/>
          </w:tcPr>
          <w:p w:rsidR="00EC3C31"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sub folders and documents of folder</w:t>
            </w:r>
          </w:p>
        </w:tc>
        <w:tc>
          <w:tcPr>
            <w:tcW w:w="2398" w:type="dxa"/>
            <w:noWrap/>
            <w:hideMark/>
          </w:tcPr>
          <w:p w:rsidR="00EC3C31" w:rsidRPr="00EC3C31" w:rsidRDefault="00EC3C31" w:rsidP="004C07E5">
            <w:pPr>
              <w:spacing w:before="0"/>
              <w:rPr>
                <w:rFonts w:ascii="Calibri" w:hAnsi="Calibri" w:cs="Calibri"/>
                <w:color w:val="000000"/>
                <w:sz w:val="16"/>
                <w:szCs w:val="22"/>
                <w:lang w:eastAsia="en-US"/>
              </w:rPr>
            </w:pPr>
          </w:p>
        </w:tc>
        <w:tc>
          <w:tcPr>
            <w:tcW w:w="2292" w:type="dxa"/>
            <w:noWrap/>
            <w:hideMark/>
          </w:tcPr>
          <w:p w:rsidR="00EC3C31" w:rsidRPr="00EC3C31" w:rsidRDefault="00EC3C31" w:rsidP="004C07E5">
            <w:pPr>
              <w:spacing w:before="0"/>
              <w:rPr>
                <w:rFonts w:ascii="Calibri" w:hAnsi="Calibri" w:cs="Calibri"/>
                <w:color w:val="000000"/>
                <w:sz w:val="16"/>
                <w:szCs w:val="22"/>
                <w:lang w:eastAsia="en-US"/>
              </w:rPr>
            </w:pPr>
          </w:p>
        </w:tc>
        <w:tc>
          <w:tcPr>
            <w:tcW w:w="1421" w:type="dxa"/>
            <w:noWrap/>
            <w:hideMark/>
          </w:tcPr>
          <w:p w:rsidR="00EC3C31" w:rsidRPr="00EC3C31" w:rsidRDefault="00EC3C31" w:rsidP="004C07E5">
            <w:pPr>
              <w:spacing w:before="0"/>
              <w:rPr>
                <w:rFonts w:ascii="Calibri" w:hAnsi="Calibri" w:cs="Calibri"/>
                <w:color w:val="000000"/>
                <w:sz w:val="16"/>
                <w:szCs w:val="22"/>
                <w:lang w:eastAsia="en-US"/>
              </w:rPr>
            </w:pPr>
          </w:p>
        </w:tc>
        <w:tc>
          <w:tcPr>
            <w:tcW w:w="2274" w:type="dxa"/>
            <w:noWrap/>
            <w:hideMark/>
          </w:tcPr>
          <w:p w:rsidR="00EC3C31"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Does the folder have children?</w:t>
            </w: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/documents</w:t>
            </w:r>
          </w:p>
        </w:tc>
        <w:tc>
          <w:tcPr>
            <w:tcW w:w="2557" w:type="dxa"/>
            <w:noWrap/>
            <w:hideMark/>
          </w:tcPr>
          <w:p w:rsidR="00EC3C31" w:rsidRPr="00EC3C31" w:rsidRDefault="00EC3C31" w:rsidP="004C07E5">
            <w:pPr>
              <w:spacing w:before="0"/>
              <w:rPr>
                <w:rFonts w:ascii="Calibri" w:hAnsi="Calibri" w:cs="Calibri"/>
                <w:color w:val="000000"/>
                <w:sz w:val="16"/>
                <w:szCs w:val="22"/>
                <w:lang w:eastAsia="en-US"/>
              </w:rPr>
            </w:pPr>
          </w:p>
        </w:tc>
        <w:tc>
          <w:tcPr>
            <w:tcW w:w="2398"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Creates a new document</w:t>
            </w:r>
            <w:r w:rsidR="00EC3C31" w:rsidRPr="00EC3C31">
              <w:rPr>
                <w:rFonts w:ascii="Calibri" w:hAnsi="Calibri" w:cs="Calibri"/>
                <w:color w:val="000000"/>
                <w:sz w:val="16"/>
                <w:szCs w:val="22"/>
                <w:lang w:eastAsia="en-US"/>
              </w:rPr>
              <w:t xml:space="preserve"> </w:t>
            </w:r>
          </w:p>
        </w:tc>
        <w:tc>
          <w:tcPr>
            <w:tcW w:w="2292" w:type="dxa"/>
            <w:noWrap/>
            <w:hideMark/>
          </w:tcPr>
          <w:p w:rsidR="00EC3C31" w:rsidRPr="00EC3C31" w:rsidRDefault="00EC3C31" w:rsidP="004C07E5">
            <w:pPr>
              <w:spacing w:before="0"/>
              <w:rPr>
                <w:rFonts w:ascii="Calibri" w:hAnsi="Calibri" w:cs="Calibri"/>
                <w:color w:val="000000"/>
                <w:sz w:val="16"/>
                <w:szCs w:val="22"/>
                <w:lang w:eastAsia="en-US"/>
              </w:rPr>
            </w:pPr>
          </w:p>
        </w:tc>
        <w:tc>
          <w:tcPr>
            <w:tcW w:w="1421" w:type="dxa"/>
            <w:noWrap/>
            <w:hideMark/>
          </w:tcPr>
          <w:p w:rsidR="00EC3C31" w:rsidRPr="00EC3C31" w:rsidRDefault="00EC3C31" w:rsidP="004C07E5">
            <w:pPr>
              <w:spacing w:before="0"/>
              <w:rPr>
                <w:rFonts w:ascii="Calibri" w:hAnsi="Calibri" w:cs="Calibri"/>
                <w:color w:val="000000"/>
                <w:sz w:val="16"/>
                <w:szCs w:val="22"/>
                <w:lang w:eastAsia="en-US"/>
              </w:rPr>
            </w:pPr>
          </w:p>
        </w:tc>
        <w:tc>
          <w:tcPr>
            <w:tcW w:w="2274" w:type="dxa"/>
            <w:noWrap/>
            <w:hideMark/>
          </w:tcPr>
          <w:p w:rsidR="00EC3C31" w:rsidRPr="00EC3C31" w:rsidRDefault="00EC3C31" w:rsidP="004C07E5">
            <w:pPr>
              <w:spacing w:before="0"/>
              <w:rPr>
                <w:rFonts w:ascii="Calibri" w:hAnsi="Calibri" w:cs="Calibri"/>
                <w:color w:val="000000"/>
                <w:sz w:val="16"/>
                <w:szCs w:val="22"/>
                <w:lang w:eastAsia="en-US"/>
              </w:rPr>
            </w:pP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/documents/{id}</w:t>
            </w:r>
          </w:p>
        </w:tc>
        <w:tc>
          <w:tcPr>
            <w:tcW w:w="2557" w:type="dxa"/>
            <w:noWrap/>
            <w:hideMark/>
          </w:tcPr>
          <w:p w:rsidR="00EC3C31"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document with id</w:t>
            </w:r>
          </w:p>
        </w:tc>
        <w:tc>
          <w:tcPr>
            <w:tcW w:w="2398" w:type="dxa"/>
            <w:noWrap/>
            <w:hideMark/>
          </w:tcPr>
          <w:p w:rsidR="00EC3C31" w:rsidRPr="00EC3C31" w:rsidRDefault="00EC3C31" w:rsidP="004C07E5">
            <w:pPr>
              <w:spacing w:before="0"/>
              <w:rPr>
                <w:rFonts w:ascii="Calibri" w:hAnsi="Calibri" w:cs="Calibri"/>
                <w:color w:val="000000"/>
                <w:sz w:val="16"/>
                <w:szCs w:val="22"/>
                <w:lang w:eastAsia="en-US"/>
              </w:rPr>
            </w:pPr>
          </w:p>
        </w:tc>
        <w:tc>
          <w:tcPr>
            <w:tcW w:w="2292"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Updates the</w:t>
            </w:r>
            <w:r w:rsidRPr="00EC3C31">
              <w:rPr>
                <w:rFonts w:ascii="Calibri" w:hAnsi="Calibri" w:cs="Calibri"/>
                <w:color w:val="000000"/>
                <w:sz w:val="16"/>
                <w:szCs w:val="22"/>
                <w:lang w:eastAsia="en-US"/>
              </w:rPr>
              <w:t xml:space="preserve"> </w:t>
            </w:r>
            <w:r>
              <w:rPr>
                <w:rFonts w:ascii="Calibri" w:hAnsi="Calibri" w:cs="Calibri"/>
                <w:color w:val="000000"/>
                <w:sz w:val="16"/>
                <w:szCs w:val="22"/>
                <w:lang w:eastAsia="en-US"/>
              </w:rPr>
              <w:t>document metadata</w:t>
            </w:r>
          </w:p>
        </w:tc>
        <w:tc>
          <w:tcPr>
            <w:tcW w:w="1421"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Deletes the do</w:t>
            </w:r>
            <w:r>
              <w:rPr>
                <w:rFonts w:ascii="Calibri" w:hAnsi="Calibri" w:cs="Calibri"/>
                <w:color w:val="000000"/>
                <w:sz w:val="16"/>
                <w:szCs w:val="22"/>
                <w:lang w:eastAsia="en-US"/>
              </w:rPr>
              <w:t>c</w:t>
            </w:r>
            <w:r>
              <w:rPr>
                <w:rFonts w:ascii="Calibri" w:hAnsi="Calibri" w:cs="Calibri"/>
                <w:color w:val="000000"/>
                <w:sz w:val="16"/>
                <w:szCs w:val="22"/>
                <w:lang w:eastAsia="en-US"/>
              </w:rPr>
              <w:t>ument</w:t>
            </w:r>
          </w:p>
        </w:tc>
        <w:tc>
          <w:tcPr>
            <w:tcW w:w="2274" w:type="dxa"/>
            <w:noWrap/>
            <w:hideMark/>
          </w:tcPr>
          <w:p w:rsidR="00EC3C31"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Is document with id existing</w:t>
            </w:r>
            <w:r w:rsidR="00EC3C31" w:rsidRPr="00EC3C31">
              <w:rPr>
                <w:rFonts w:ascii="Calibri" w:hAnsi="Calibri" w:cs="Calibri"/>
                <w:color w:val="000000"/>
                <w:sz w:val="16"/>
                <w:szCs w:val="22"/>
                <w:lang w:eastAsia="en-US"/>
              </w:rPr>
              <w:t>?</w:t>
            </w: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/documents/{id}/thumbnail</w:t>
            </w:r>
          </w:p>
        </w:tc>
        <w:tc>
          <w:tcPr>
            <w:tcW w:w="2557" w:type="dxa"/>
            <w:noWrap/>
            <w:hideMark/>
          </w:tcPr>
          <w:p w:rsidR="00EC3C31"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thumbnail of document</w:t>
            </w:r>
            <w:r w:rsidR="00EC3C31" w:rsidRPr="00EC3C31">
              <w:rPr>
                <w:rFonts w:ascii="Calibri" w:hAnsi="Calibri" w:cs="Calibri"/>
                <w:color w:val="000000"/>
                <w:sz w:val="16"/>
                <w:szCs w:val="22"/>
                <w:lang w:eastAsia="en-US"/>
              </w:rPr>
              <w:t xml:space="preserve"> </w:t>
            </w:r>
          </w:p>
        </w:tc>
        <w:tc>
          <w:tcPr>
            <w:tcW w:w="2398"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Creates a new thumbnail</w:t>
            </w:r>
          </w:p>
        </w:tc>
        <w:tc>
          <w:tcPr>
            <w:tcW w:w="2292" w:type="dxa"/>
            <w:noWrap/>
            <w:hideMark/>
          </w:tcPr>
          <w:p w:rsidR="00EC3C31" w:rsidRPr="00EC3C31" w:rsidRDefault="00EC3C31" w:rsidP="004C07E5">
            <w:pPr>
              <w:spacing w:before="0"/>
              <w:rPr>
                <w:rFonts w:ascii="Calibri" w:hAnsi="Calibri" w:cs="Calibri"/>
                <w:color w:val="000000"/>
                <w:sz w:val="16"/>
                <w:szCs w:val="22"/>
                <w:lang w:eastAsia="en-US"/>
              </w:rPr>
            </w:pPr>
          </w:p>
        </w:tc>
        <w:tc>
          <w:tcPr>
            <w:tcW w:w="1421" w:type="dxa"/>
            <w:noWrap/>
            <w:hideMark/>
          </w:tcPr>
          <w:p w:rsidR="00EC3C31" w:rsidRPr="00EC3C31" w:rsidRDefault="00EC3C31" w:rsidP="004C07E5">
            <w:pPr>
              <w:spacing w:before="0"/>
              <w:rPr>
                <w:rFonts w:ascii="Calibri" w:hAnsi="Calibri" w:cs="Calibri"/>
                <w:color w:val="000000"/>
                <w:sz w:val="16"/>
                <w:szCs w:val="22"/>
                <w:lang w:eastAsia="en-US"/>
              </w:rPr>
            </w:pPr>
          </w:p>
        </w:tc>
        <w:tc>
          <w:tcPr>
            <w:tcW w:w="2274" w:type="dxa"/>
            <w:noWrap/>
            <w:hideMark/>
          </w:tcPr>
          <w:p w:rsidR="00EC3C31"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Does the document have a thumbnail?</w:t>
            </w: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/documents/{id}/rendition</w:t>
            </w:r>
          </w:p>
        </w:tc>
        <w:tc>
          <w:tcPr>
            <w:tcW w:w="2557" w:type="dxa"/>
            <w:noWrap/>
            <w:hideMark/>
          </w:tcPr>
          <w:p w:rsidR="00EC3C31"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rendered version of doc</w:t>
            </w:r>
            <w:r>
              <w:rPr>
                <w:rFonts w:ascii="Calibri" w:hAnsi="Calibri" w:cs="Calibri"/>
                <w:color w:val="000000"/>
                <w:sz w:val="16"/>
                <w:szCs w:val="22"/>
                <w:lang w:eastAsia="en-US"/>
              </w:rPr>
              <w:t>u</w:t>
            </w:r>
            <w:r>
              <w:rPr>
                <w:rFonts w:ascii="Calibri" w:hAnsi="Calibri" w:cs="Calibri"/>
                <w:color w:val="000000"/>
                <w:sz w:val="16"/>
                <w:szCs w:val="22"/>
                <w:lang w:eastAsia="en-US"/>
              </w:rPr>
              <w:t>ment</w:t>
            </w:r>
          </w:p>
        </w:tc>
        <w:tc>
          <w:tcPr>
            <w:tcW w:w="2398"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Creates a new rendition</w:t>
            </w:r>
          </w:p>
        </w:tc>
        <w:tc>
          <w:tcPr>
            <w:tcW w:w="2292" w:type="dxa"/>
            <w:noWrap/>
            <w:hideMark/>
          </w:tcPr>
          <w:p w:rsidR="00EC3C31" w:rsidRPr="00EC3C31" w:rsidRDefault="00EC3C31" w:rsidP="004C07E5">
            <w:pPr>
              <w:spacing w:before="0"/>
              <w:rPr>
                <w:rFonts w:ascii="Calibri" w:hAnsi="Calibri" w:cs="Calibri"/>
                <w:color w:val="000000"/>
                <w:sz w:val="16"/>
                <w:szCs w:val="22"/>
                <w:lang w:eastAsia="en-US"/>
              </w:rPr>
            </w:pPr>
          </w:p>
        </w:tc>
        <w:tc>
          <w:tcPr>
            <w:tcW w:w="1421" w:type="dxa"/>
            <w:noWrap/>
            <w:hideMark/>
          </w:tcPr>
          <w:p w:rsidR="00EC3C31" w:rsidRPr="00EC3C31" w:rsidRDefault="00EC3C31" w:rsidP="004C07E5">
            <w:pPr>
              <w:spacing w:before="0"/>
              <w:rPr>
                <w:rFonts w:ascii="Calibri" w:hAnsi="Calibri" w:cs="Calibri"/>
                <w:color w:val="000000"/>
                <w:sz w:val="16"/>
                <w:szCs w:val="22"/>
                <w:lang w:eastAsia="en-US"/>
              </w:rPr>
            </w:pPr>
          </w:p>
        </w:tc>
        <w:tc>
          <w:tcPr>
            <w:tcW w:w="2274" w:type="dxa"/>
            <w:noWrap/>
            <w:hideMark/>
          </w:tcPr>
          <w:p w:rsidR="00EC3C31"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Does the document have renditions?</w:t>
            </w: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/documents/{id}/links</w:t>
            </w:r>
          </w:p>
        </w:tc>
        <w:tc>
          <w:tcPr>
            <w:tcW w:w="2557" w:type="dxa"/>
            <w:noWrap/>
            <w:hideMark/>
          </w:tcPr>
          <w:p w:rsidR="00EC3C31"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list of document links</w:t>
            </w:r>
          </w:p>
        </w:tc>
        <w:tc>
          <w:tcPr>
            <w:tcW w:w="2398"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Creates a new link</w:t>
            </w:r>
          </w:p>
        </w:tc>
        <w:tc>
          <w:tcPr>
            <w:tcW w:w="2292" w:type="dxa"/>
            <w:noWrap/>
            <w:hideMark/>
          </w:tcPr>
          <w:p w:rsidR="00EC3C31" w:rsidRPr="00EC3C31" w:rsidRDefault="00EC3C31" w:rsidP="004C07E5">
            <w:pPr>
              <w:spacing w:before="0"/>
              <w:rPr>
                <w:rFonts w:ascii="Calibri" w:hAnsi="Calibri" w:cs="Calibri"/>
                <w:color w:val="000000"/>
                <w:sz w:val="16"/>
                <w:szCs w:val="22"/>
                <w:lang w:eastAsia="en-US"/>
              </w:rPr>
            </w:pPr>
          </w:p>
        </w:tc>
        <w:tc>
          <w:tcPr>
            <w:tcW w:w="1421"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Deletes the link</w:t>
            </w:r>
          </w:p>
        </w:tc>
        <w:tc>
          <w:tcPr>
            <w:tcW w:w="2274" w:type="dxa"/>
            <w:noWrap/>
            <w:hideMark/>
          </w:tcPr>
          <w:p w:rsidR="00EC3C31"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Does the document have links?</w:t>
            </w: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/documents/{id}/file</w:t>
            </w:r>
          </w:p>
        </w:tc>
        <w:tc>
          <w:tcPr>
            <w:tcW w:w="2557" w:type="dxa"/>
            <w:noWrap/>
            <w:hideMark/>
          </w:tcPr>
          <w:p w:rsidR="00EC3C31"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Downloads the document content</w:t>
            </w:r>
          </w:p>
        </w:tc>
        <w:tc>
          <w:tcPr>
            <w:tcW w:w="2398" w:type="dxa"/>
            <w:noWrap/>
            <w:hideMark/>
          </w:tcPr>
          <w:p w:rsidR="00EC3C31" w:rsidRPr="00EC3C31" w:rsidRDefault="00EC3C31" w:rsidP="004C07E5">
            <w:pPr>
              <w:spacing w:before="0"/>
              <w:rPr>
                <w:rFonts w:ascii="Calibri" w:hAnsi="Calibri" w:cs="Calibri"/>
                <w:color w:val="000000"/>
                <w:sz w:val="16"/>
                <w:szCs w:val="22"/>
                <w:lang w:eastAsia="en-US"/>
              </w:rPr>
            </w:pPr>
          </w:p>
        </w:tc>
        <w:tc>
          <w:tcPr>
            <w:tcW w:w="2292"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Replaces the document content</w:t>
            </w:r>
          </w:p>
        </w:tc>
        <w:tc>
          <w:tcPr>
            <w:tcW w:w="1421" w:type="dxa"/>
            <w:noWrap/>
            <w:hideMark/>
          </w:tcPr>
          <w:p w:rsidR="00EC3C31" w:rsidRPr="00EC3C31" w:rsidRDefault="00EC3C31" w:rsidP="004C07E5">
            <w:pPr>
              <w:spacing w:before="0"/>
              <w:rPr>
                <w:rFonts w:ascii="Calibri" w:hAnsi="Calibri" w:cs="Calibri"/>
                <w:color w:val="000000"/>
                <w:sz w:val="16"/>
                <w:szCs w:val="22"/>
                <w:lang w:eastAsia="en-US"/>
              </w:rPr>
            </w:pPr>
          </w:p>
        </w:tc>
        <w:tc>
          <w:tcPr>
            <w:tcW w:w="2274" w:type="dxa"/>
            <w:noWrap/>
            <w:hideMark/>
          </w:tcPr>
          <w:p w:rsidR="00EC3C31" w:rsidRPr="00EC3C31" w:rsidRDefault="00EC3C31" w:rsidP="004C07E5">
            <w:pPr>
              <w:spacing w:before="0"/>
              <w:rPr>
                <w:rFonts w:ascii="Calibri" w:hAnsi="Calibri" w:cs="Calibri"/>
                <w:color w:val="000000"/>
                <w:sz w:val="16"/>
                <w:szCs w:val="22"/>
                <w:lang w:eastAsia="en-US"/>
              </w:rPr>
            </w:pP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/documents/{id}/versions</w:t>
            </w:r>
          </w:p>
        </w:tc>
        <w:tc>
          <w:tcPr>
            <w:tcW w:w="2557" w:type="dxa"/>
            <w:noWrap/>
            <w:hideMark/>
          </w:tcPr>
          <w:p w:rsidR="00EC3C31"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version list</w:t>
            </w:r>
          </w:p>
        </w:tc>
        <w:tc>
          <w:tcPr>
            <w:tcW w:w="2398" w:type="dxa"/>
            <w:noWrap/>
            <w:hideMark/>
          </w:tcPr>
          <w:p w:rsidR="00EC3C31" w:rsidRPr="00EC3C31" w:rsidRDefault="00EC3C31" w:rsidP="004C07E5">
            <w:pPr>
              <w:spacing w:before="0"/>
              <w:rPr>
                <w:rFonts w:ascii="Calibri" w:hAnsi="Calibri" w:cs="Calibri"/>
                <w:color w:val="000000"/>
                <w:sz w:val="16"/>
                <w:szCs w:val="22"/>
                <w:lang w:eastAsia="en-US"/>
              </w:rPr>
            </w:pPr>
          </w:p>
        </w:tc>
        <w:tc>
          <w:tcPr>
            <w:tcW w:w="2292" w:type="dxa"/>
            <w:noWrap/>
            <w:hideMark/>
          </w:tcPr>
          <w:p w:rsidR="00EC3C31" w:rsidRPr="00EC3C31" w:rsidRDefault="00EC3C31" w:rsidP="004C07E5">
            <w:pPr>
              <w:spacing w:before="0"/>
              <w:rPr>
                <w:rFonts w:ascii="Calibri" w:hAnsi="Calibri" w:cs="Calibri"/>
                <w:color w:val="000000"/>
                <w:sz w:val="16"/>
                <w:szCs w:val="22"/>
                <w:lang w:eastAsia="en-US"/>
              </w:rPr>
            </w:pPr>
          </w:p>
        </w:tc>
        <w:tc>
          <w:tcPr>
            <w:tcW w:w="1421" w:type="dxa"/>
            <w:noWrap/>
            <w:hideMark/>
          </w:tcPr>
          <w:p w:rsidR="00EC3C31" w:rsidRPr="00EC3C31" w:rsidRDefault="00EC3C31" w:rsidP="004C07E5">
            <w:pPr>
              <w:spacing w:before="0"/>
              <w:rPr>
                <w:rFonts w:ascii="Calibri" w:hAnsi="Calibri" w:cs="Calibri"/>
                <w:color w:val="000000"/>
                <w:sz w:val="16"/>
                <w:szCs w:val="22"/>
                <w:lang w:eastAsia="en-US"/>
              </w:rPr>
            </w:pPr>
          </w:p>
        </w:tc>
        <w:tc>
          <w:tcPr>
            <w:tcW w:w="2274" w:type="dxa"/>
            <w:noWrap/>
            <w:hideMark/>
          </w:tcPr>
          <w:p w:rsidR="00EC3C31" w:rsidRPr="00EC3C31" w:rsidRDefault="00EC3C31" w:rsidP="004C07E5">
            <w:pPr>
              <w:spacing w:before="0"/>
              <w:rPr>
                <w:rFonts w:ascii="Calibri" w:hAnsi="Calibri" w:cs="Calibri"/>
                <w:color w:val="000000"/>
                <w:sz w:val="16"/>
                <w:szCs w:val="22"/>
                <w:lang w:eastAsia="en-US"/>
              </w:rPr>
            </w:pPr>
          </w:p>
        </w:tc>
      </w:tr>
      <w:tr w:rsidR="00F47CF9" w:rsidRPr="00EC3C31" w:rsidTr="00F47CF9">
        <w:trPr>
          <w:trHeight w:val="300"/>
        </w:trPr>
        <w:tc>
          <w:tcPr>
            <w:tcW w:w="2666" w:type="dxa"/>
            <w:noWrap/>
            <w:hideMark/>
          </w:tcPr>
          <w:p w:rsidR="00EC3C31" w:rsidRPr="00EC3C31" w:rsidRDefault="00EC3C31"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/documents/{id}/versions/{number}</w:t>
            </w:r>
          </w:p>
        </w:tc>
        <w:tc>
          <w:tcPr>
            <w:tcW w:w="2557" w:type="dxa"/>
            <w:noWrap/>
            <w:hideMark/>
          </w:tcPr>
          <w:p w:rsidR="00EC3C31"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version by number</w:t>
            </w:r>
          </w:p>
        </w:tc>
        <w:tc>
          <w:tcPr>
            <w:tcW w:w="2398" w:type="dxa"/>
            <w:noWrap/>
            <w:hideMark/>
          </w:tcPr>
          <w:p w:rsidR="00EC3C31"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Version restore</w:t>
            </w:r>
          </w:p>
        </w:tc>
        <w:tc>
          <w:tcPr>
            <w:tcW w:w="2292" w:type="dxa"/>
            <w:noWrap/>
            <w:hideMark/>
          </w:tcPr>
          <w:p w:rsidR="00EC3C31" w:rsidRPr="00EC3C31" w:rsidRDefault="00EC3C31" w:rsidP="004C07E5">
            <w:pPr>
              <w:spacing w:before="0"/>
              <w:rPr>
                <w:rFonts w:ascii="Calibri" w:hAnsi="Calibri" w:cs="Calibri"/>
                <w:color w:val="000000"/>
                <w:sz w:val="16"/>
                <w:szCs w:val="22"/>
                <w:lang w:eastAsia="en-US"/>
              </w:rPr>
            </w:pPr>
          </w:p>
        </w:tc>
        <w:tc>
          <w:tcPr>
            <w:tcW w:w="1421" w:type="dxa"/>
            <w:noWrap/>
            <w:hideMark/>
          </w:tcPr>
          <w:p w:rsidR="00EC3C31" w:rsidRPr="00EC3C31" w:rsidRDefault="00EC3C31" w:rsidP="004C07E5">
            <w:pPr>
              <w:spacing w:before="0"/>
              <w:rPr>
                <w:rFonts w:ascii="Calibri" w:hAnsi="Calibri" w:cs="Calibri"/>
                <w:color w:val="000000"/>
                <w:sz w:val="16"/>
                <w:szCs w:val="22"/>
                <w:lang w:eastAsia="en-US"/>
              </w:rPr>
            </w:pPr>
          </w:p>
        </w:tc>
        <w:tc>
          <w:tcPr>
            <w:tcW w:w="2274" w:type="dxa"/>
            <w:noWrap/>
            <w:hideMark/>
          </w:tcPr>
          <w:p w:rsidR="00EC3C31"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Is version with number exis</w:t>
            </w:r>
            <w:r>
              <w:rPr>
                <w:rFonts w:ascii="Calibri" w:hAnsi="Calibri" w:cs="Calibri"/>
                <w:color w:val="000000"/>
                <w:sz w:val="16"/>
                <w:szCs w:val="22"/>
                <w:lang w:eastAsia="en-US"/>
              </w:rPr>
              <w:t>t</w:t>
            </w:r>
            <w:r>
              <w:rPr>
                <w:rFonts w:ascii="Calibri" w:hAnsi="Calibri" w:cs="Calibri"/>
                <w:color w:val="000000"/>
                <w:sz w:val="16"/>
                <w:szCs w:val="22"/>
                <w:lang w:eastAsia="en-US"/>
              </w:rPr>
              <w:t>ing?</w:t>
            </w:r>
          </w:p>
        </w:tc>
      </w:tr>
      <w:tr w:rsidR="00F47CF9" w:rsidRPr="00EC3C31" w:rsidTr="00F47CF9">
        <w:trPr>
          <w:trHeight w:val="300"/>
        </w:trPr>
        <w:tc>
          <w:tcPr>
            <w:tcW w:w="2666" w:type="dxa"/>
            <w:noWrap/>
            <w:hideMark/>
          </w:tcPr>
          <w:p w:rsidR="004C07E5" w:rsidRPr="00EC3C31" w:rsidRDefault="004C07E5"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/documents/{id}/comments</w:t>
            </w:r>
          </w:p>
        </w:tc>
        <w:tc>
          <w:tcPr>
            <w:tcW w:w="2557" w:type="dxa"/>
            <w:noWrap/>
            <w:hideMark/>
          </w:tcPr>
          <w:p w:rsidR="004C07E5"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comment list</w:t>
            </w:r>
          </w:p>
        </w:tc>
        <w:tc>
          <w:tcPr>
            <w:tcW w:w="2398" w:type="dxa"/>
            <w:noWrap/>
            <w:hideMark/>
          </w:tcPr>
          <w:p w:rsidR="004C07E5"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Creates a new comment</w:t>
            </w:r>
          </w:p>
        </w:tc>
        <w:tc>
          <w:tcPr>
            <w:tcW w:w="2292" w:type="dxa"/>
            <w:noWrap/>
            <w:hideMark/>
          </w:tcPr>
          <w:p w:rsidR="004C07E5" w:rsidRPr="00EC3C31" w:rsidRDefault="004C07E5" w:rsidP="004C07E5">
            <w:pPr>
              <w:spacing w:before="0"/>
              <w:rPr>
                <w:rFonts w:ascii="Calibri" w:hAnsi="Calibri" w:cs="Calibri"/>
                <w:color w:val="000000"/>
                <w:sz w:val="16"/>
                <w:szCs w:val="22"/>
                <w:lang w:eastAsia="en-US"/>
              </w:rPr>
            </w:pPr>
          </w:p>
        </w:tc>
        <w:tc>
          <w:tcPr>
            <w:tcW w:w="1421" w:type="dxa"/>
            <w:noWrap/>
            <w:hideMark/>
          </w:tcPr>
          <w:p w:rsidR="004C07E5"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Deletes the co</w:t>
            </w:r>
            <w:r>
              <w:rPr>
                <w:rFonts w:ascii="Calibri" w:hAnsi="Calibri" w:cs="Calibri"/>
                <w:color w:val="000000"/>
                <w:sz w:val="16"/>
                <w:szCs w:val="22"/>
                <w:lang w:eastAsia="en-US"/>
              </w:rPr>
              <w:t>m</w:t>
            </w:r>
            <w:r>
              <w:rPr>
                <w:rFonts w:ascii="Calibri" w:hAnsi="Calibri" w:cs="Calibri"/>
                <w:color w:val="000000"/>
                <w:sz w:val="16"/>
                <w:szCs w:val="22"/>
                <w:lang w:eastAsia="en-US"/>
              </w:rPr>
              <w:t>ment</w:t>
            </w:r>
          </w:p>
        </w:tc>
        <w:tc>
          <w:tcPr>
            <w:tcW w:w="2274" w:type="dxa"/>
            <w:noWrap/>
            <w:hideMark/>
          </w:tcPr>
          <w:p w:rsidR="004C07E5"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Does the document have comments?</w:t>
            </w:r>
          </w:p>
        </w:tc>
      </w:tr>
      <w:tr w:rsidR="004C07E5" w:rsidRPr="00EC3C31" w:rsidTr="00F47CF9">
        <w:trPr>
          <w:trHeight w:val="300"/>
        </w:trPr>
        <w:tc>
          <w:tcPr>
            <w:tcW w:w="2666" w:type="dxa"/>
            <w:noWrap/>
            <w:hideMark/>
          </w:tcPr>
          <w:p w:rsidR="004C07E5" w:rsidRPr="00EC3C31" w:rsidRDefault="004C07E5"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/documents/{id}/activities</w:t>
            </w:r>
          </w:p>
        </w:tc>
        <w:tc>
          <w:tcPr>
            <w:tcW w:w="2557" w:type="dxa"/>
            <w:noWrap/>
            <w:hideMark/>
          </w:tcPr>
          <w:p w:rsidR="004C07E5"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event list</w:t>
            </w:r>
          </w:p>
        </w:tc>
        <w:tc>
          <w:tcPr>
            <w:tcW w:w="2398" w:type="dxa"/>
            <w:noWrap/>
          </w:tcPr>
          <w:p w:rsidR="004C07E5" w:rsidRPr="00EC3C31" w:rsidRDefault="004C07E5" w:rsidP="004C07E5">
            <w:pPr>
              <w:spacing w:before="0"/>
              <w:rPr>
                <w:rFonts w:ascii="Calibri" w:hAnsi="Calibri" w:cs="Calibri"/>
                <w:color w:val="000000"/>
                <w:sz w:val="16"/>
                <w:szCs w:val="22"/>
                <w:lang w:eastAsia="en-US"/>
              </w:rPr>
            </w:pPr>
          </w:p>
        </w:tc>
        <w:tc>
          <w:tcPr>
            <w:tcW w:w="2292" w:type="dxa"/>
            <w:noWrap/>
          </w:tcPr>
          <w:p w:rsidR="004C07E5" w:rsidRPr="00EC3C31" w:rsidRDefault="004C07E5" w:rsidP="004C07E5">
            <w:pPr>
              <w:spacing w:before="0"/>
              <w:rPr>
                <w:rFonts w:ascii="Calibri" w:hAnsi="Calibri" w:cs="Calibri"/>
                <w:color w:val="000000"/>
                <w:sz w:val="16"/>
                <w:szCs w:val="22"/>
                <w:lang w:eastAsia="en-US"/>
              </w:rPr>
            </w:pPr>
          </w:p>
        </w:tc>
        <w:tc>
          <w:tcPr>
            <w:tcW w:w="1421" w:type="dxa"/>
            <w:noWrap/>
          </w:tcPr>
          <w:p w:rsidR="004C07E5" w:rsidRPr="00EC3C31" w:rsidRDefault="004C07E5" w:rsidP="004C07E5">
            <w:pPr>
              <w:spacing w:before="0"/>
              <w:rPr>
                <w:rFonts w:ascii="Calibri" w:hAnsi="Calibri" w:cs="Calibri"/>
                <w:color w:val="000000"/>
                <w:sz w:val="16"/>
                <w:szCs w:val="22"/>
                <w:lang w:eastAsia="en-US"/>
              </w:rPr>
            </w:pPr>
          </w:p>
        </w:tc>
        <w:tc>
          <w:tcPr>
            <w:tcW w:w="2274" w:type="dxa"/>
            <w:noWrap/>
          </w:tcPr>
          <w:p w:rsidR="004C07E5"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Does the document have events?</w:t>
            </w:r>
          </w:p>
        </w:tc>
      </w:tr>
      <w:tr w:rsidR="004C07E5" w:rsidRPr="00EC3C31" w:rsidTr="00F47CF9">
        <w:trPr>
          <w:trHeight w:val="300"/>
        </w:trPr>
        <w:tc>
          <w:tcPr>
            <w:tcW w:w="2666" w:type="dxa"/>
            <w:noWrap/>
            <w:hideMark/>
          </w:tcPr>
          <w:p w:rsidR="004C07E5" w:rsidRPr="00EC3C31" w:rsidRDefault="004C07E5"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/users</w:t>
            </w:r>
          </w:p>
        </w:tc>
        <w:tc>
          <w:tcPr>
            <w:tcW w:w="2557" w:type="dxa"/>
            <w:noWrap/>
            <w:hideMark/>
          </w:tcPr>
          <w:p w:rsidR="004C07E5" w:rsidRPr="00EC3C31" w:rsidRDefault="007871C4"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user list</w:t>
            </w:r>
          </w:p>
        </w:tc>
        <w:tc>
          <w:tcPr>
            <w:tcW w:w="2398" w:type="dxa"/>
            <w:noWrap/>
          </w:tcPr>
          <w:p w:rsidR="004C07E5" w:rsidRPr="00EC3C31" w:rsidRDefault="00AE007F"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Creates a new user</w:t>
            </w:r>
          </w:p>
        </w:tc>
        <w:tc>
          <w:tcPr>
            <w:tcW w:w="2292" w:type="dxa"/>
            <w:noWrap/>
          </w:tcPr>
          <w:p w:rsidR="004C07E5" w:rsidRPr="00EC3C31" w:rsidRDefault="004C07E5" w:rsidP="004C07E5">
            <w:pPr>
              <w:spacing w:before="0"/>
              <w:rPr>
                <w:rFonts w:ascii="Calibri" w:hAnsi="Calibri" w:cs="Calibri"/>
                <w:color w:val="000000"/>
                <w:sz w:val="16"/>
                <w:szCs w:val="22"/>
                <w:lang w:eastAsia="en-US"/>
              </w:rPr>
            </w:pPr>
          </w:p>
        </w:tc>
        <w:tc>
          <w:tcPr>
            <w:tcW w:w="1421" w:type="dxa"/>
            <w:noWrap/>
          </w:tcPr>
          <w:p w:rsidR="004C07E5" w:rsidRPr="00EC3C31" w:rsidRDefault="004C07E5" w:rsidP="004C07E5">
            <w:pPr>
              <w:spacing w:before="0"/>
              <w:rPr>
                <w:rFonts w:ascii="Calibri" w:hAnsi="Calibri" w:cs="Calibri"/>
                <w:color w:val="000000"/>
                <w:sz w:val="16"/>
                <w:szCs w:val="22"/>
                <w:lang w:eastAsia="en-US"/>
              </w:rPr>
            </w:pPr>
          </w:p>
        </w:tc>
        <w:tc>
          <w:tcPr>
            <w:tcW w:w="2274" w:type="dxa"/>
            <w:noWrap/>
          </w:tcPr>
          <w:p w:rsidR="004C07E5" w:rsidRPr="00EC3C31" w:rsidRDefault="004C07E5" w:rsidP="004C07E5">
            <w:pPr>
              <w:spacing w:before="0"/>
              <w:rPr>
                <w:rFonts w:ascii="Calibri" w:hAnsi="Calibri" w:cs="Calibri"/>
                <w:color w:val="000000"/>
                <w:sz w:val="16"/>
                <w:szCs w:val="22"/>
                <w:lang w:eastAsia="en-US"/>
              </w:rPr>
            </w:pPr>
          </w:p>
        </w:tc>
      </w:tr>
      <w:tr w:rsidR="005B4616" w:rsidRPr="00EC3C31" w:rsidTr="00F47CF9">
        <w:trPr>
          <w:trHeight w:val="300"/>
        </w:trPr>
        <w:tc>
          <w:tcPr>
            <w:tcW w:w="2666" w:type="dxa"/>
            <w:noWrap/>
            <w:hideMark/>
          </w:tcPr>
          <w:p w:rsidR="005B4616" w:rsidRPr="00EC3C31" w:rsidRDefault="005B4616"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t>/users/{id}</w:t>
            </w:r>
          </w:p>
        </w:tc>
        <w:tc>
          <w:tcPr>
            <w:tcW w:w="2557" w:type="dxa"/>
            <w:noWrap/>
            <w:hideMark/>
          </w:tcPr>
          <w:p w:rsidR="005B4616" w:rsidRPr="00EC3C31" w:rsidRDefault="005B4616"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user by id</w:t>
            </w:r>
          </w:p>
        </w:tc>
        <w:tc>
          <w:tcPr>
            <w:tcW w:w="2398" w:type="dxa"/>
            <w:noWrap/>
          </w:tcPr>
          <w:p w:rsidR="005B4616" w:rsidRPr="00EC3C31" w:rsidRDefault="005B4616" w:rsidP="004C07E5">
            <w:pPr>
              <w:spacing w:before="0"/>
              <w:rPr>
                <w:rFonts w:ascii="Calibri" w:hAnsi="Calibri" w:cs="Calibri"/>
                <w:color w:val="000000"/>
                <w:sz w:val="16"/>
                <w:szCs w:val="22"/>
                <w:lang w:eastAsia="en-US"/>
              </w:rPr>
            </w:pPr>
          </w:p>
        </w:tc>
        <w:tc>
          <w:tcPr>
            <w:tcW w:w="2292" w:type="dxa"/>
            <w:noWrap/>
          </w:tcPr>
          <w:p w:rsidR="005B4616" w:rsidRPr="00EC3C31" w:rsidRDefault="005B4616"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Updates the</w:t>
            </w:r>
            <w:r w:rsidRPr="00EC3C31">
              <w:rPr>
                <w:rFonts w:ascii="Calibri" w:hAnsi="Calibri" w:cs="Calibri"/>
                <w:color w:val="000000"/>
                <w:sz w:val="16"/>
                <w:szCs w:val="22"/>
                <w:lang w:eastAsia="en-US"/>
              </w:rPr>
              <w:t xml:space="preserve"> </w:t>
            </w:r>
            <w:r>
              <w:rPr>
                <w:rFonts w:ascii="Calibri" w:hAnsi="Calibri" w:cs="Calibri"/>
                <w:color w:val="000000"/>
                <w:sz w:val="16"/>
                <w:szCs w:val="22"/>
                <w:lang w:eastAsia="en-US"/>
              </w:rPr>
              <w:t>user</w:t>
            </w:r>
          </w:p>
        </w:tc>
        <w:tc>
          <w:tcPr>
            <w:tcW w:w="1421" w:type="dxa"/>
            <w:noWrap/>
          </w:tcPr>
          <w:p w:rsidR="005B4616" w:rsidRPr="00EC3C31" w:rsidRDefault="005B4616"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Deletes the user</w:t>
            </w:r>
          </w:p>
        </w:tc>
        <w:tc>
          <w:tcPr>
            <w:tcW w:w="2274" w:type="dxa"/>
            <w:noWrap/>
          </w:tcPr>
          <w:p w:rsidR="005B4616"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Is user with id existing</w:t>
            </w:r>
            <w:r w:rsidRPr="00EC3C31">
              <w:rPr>
                <w:rFonts w:ascii="Calibri" w:hAnsi="Calibri" w:cs="Calibri"/>
                <w:color w:val="000000"/>
                <w:sz w:val="16"/>
                <w:szCs w:val="22"/>
                <w:lang w:eastAsia="en-US"/>
              </w:rPr>
              <w:t>?</w:t>
            </w:r>
          </w:p>
        </w:tc>
      </w:tr>
      <w:tr w:rsidR="005B4616" w:rsidRPr="00EC3C31" w:rsidTr="00F47CF9">
        <w:trPr>
          <w:trHeight w:val="300"/>
        </w:trPr>
        <w:tc>
          <w:tcPr>
            <w:tcW w:w="2666" w:type="dxa"/>
            <w:noWrap/>
            <w:hideMark/>
          </w:tcPr>
          <w:p w:rsidR="005B4616" w:rsidRPr="00EC3C31" w:rsidRDefault="005B4616" w:rsidP="004C07E5">
            <w:pPr>
              <w:spacing w:before="0"/>
              <w:rPr>
                <w:rFonts w:ascii="Calibri" w:hAnsi="Calibri" w:cs="Calibri"/>
                <w:color w:val="000000"/>
                <w:sz w:val="16"/>
                <w:szCs w:val="22"/>
                <w:lang w:eastAsia="en-US"/>
              </w:rPr>
            </w:pPr>
            <w:r w:rsidRPr="00EC3C31">
              <w:rPr>
                <w:rFonts w:ascii="Calibri" w:hAnsi="Calibri" w:cs="Calibri"/>
                <w:color w:val="000000"/>
                <w:sz w:val="16"/>
                <w:szCs w:val="22"/>
                <w:lang w:eastAsia="en-US"/>
              </w:rPr>
              <w:lastRenderedPageBreak/>
              <w:t>/users/{id}/avatar</w:t>
            </w:r>
          </w:p>
        </w:tc>
        <w:tc>
          <w:tcPr>
            <w:tcW w:w="2557" w:type="dxa"/>
            <w:noWrap/>
            <w:hideMark/>
          </w:tcPr>
          <w:p w:rsidR="005B4616" w:rsidRPr="00EC3C31" w:rsidRDefault="005B4616" w:rsidP="007871C4">
            <w:pPr>
              <w:spacing w:before="0"/>
              <w:rPr>
                <w:rFonts w:ascii="Calibri" w:hAnsi="Calibri" w:cs="Calibri"/>
                <w:color w:val="000000"/>
                <w:sz w:val="16"/>
                <w:szCs w:val="22"/>
                <w:lang w:eastAsia="en-US"/>
              </w:rPr>
            </w:pPr>
            <w:r>
              <w:rPr>
                <w:rFonts w:ascii="Calibri" w:hAnsi="Calibri" w:cs="Calibri"/>
                <w:color w:val="000000"/>
                <w:sz w:val="16"/>
                <w:szCs w:val="22"/>
                <w:lang w:eastAsia="en-US"/>
              </w:rPr>
              <w:t>Returns user image</w:t>
            </w:r>
          </w:p>
        </w:tc>
        <w:tc>
          <w:tcPr>
            <w:tcW w:w="2398" w:type="dxa"/>
            <w:noWrap/>
          </w:tcPr>
          <w:p w:rsidR="005B4616" w:rsidRPr="00EC3C31" w:rsidRDefault="005B4616" w:rsidP="00AE007F">
            <w:pPr>
              <w:spacing w:before="0"/>
              <w:rPr>
                <w:rFonts w:ascii="Calibri" w:hAnsi="Calibri" w:cs="Calibri"/>
                <w:color w:val="000000"/>
                <w:sz w:val="16"/>
                <w:szCs w:val="22"/>
                <w:lang w:eastAsia="en-US"/>
              </w:rPr>
            </w:pPr>
            <w:r>
              <w:rPr>
                <w:rFonts w:ascii="Calibri" w:hAnsi="Calibri" w:cs="Calibri"/>
                <w:color w:val="000000"/>
                <w:sz w:val="16"/>
                <w:szCs w:val="22"/>
                <w:lang w:eastAsia="en-US"/>
              </w:rPr>
              <w:t>Creates a new user image</w:t>
            </w:r>
          </w:p>
        </w:tc>
        <w:tc>
          <w:tcPr>
            <w:tcW w:w="2292" w:type="dxa"/>
            <w:noWrap/>
          </w:tcPr>
          <w:p w:rsidR="005B4616" w:rsidRPr="00EC3C31" w:rsidRDefault="005B4616" w:rsidP="004C07E5">
            <w:pPr>
              <w:spacing w:before="0"/>
              <w:rPr>
                <w:rFonts w:ascii="Calibri" w:hAnsi="Calibri" w:cs="Calibri"/>
                <w:color w:val="000000"/>
                <w:sz w:val="16"/>
                <w:szCs w:val="22"/>
                <w:lang w:eastAsia="en-US"/>
              </w:rPr>
            </w:pPr>
          </w:p>
        </w:tc>
        <w:tc>
          <w:tcPr>
            <w:tcW w:w="1421" w:type="dxa"/>
            <w:noWrap/>
          </w:tcPr>
          <w:p w:rsidR="005B4616" w:rsidRPr="00EC3C31" w:rsidRDefault="005B4616" w:rsidP="004C07E5">
            <w:pPr>
              <w:spacing w:before="0"/>
              <w:rPr>
                <w:rFonts w:ascii="Calibri" w:hAnsi="Calibri" w:cs="Calibri"/>
                <w:color w:val="000000"/>
                <w:sz w:val="16"/>
                <w:szCs w:val="22"/>
                <w:lang w:eastAsia="en-US"/>
              </w:rPr>
            </w:pPr>
          </w:p>
        </w:tc>
        <w:tc>
          <w:tcPr>
            <w:tcW w:w="2274" w:type="dxa"/>
            <w:noWrap/>
          </w:tcPr>
          <w:p w:rsidR="005B4616" w:rsidRPr="00EC3C31" w:rsidRDefault="005B4616" w:rsidP="005B4616">
            <w:pPr>
              <w:spacing w:before="0"/>
              <w:rPr>
                <w:rFonts w:ascii="Calibri" w:hAnsi="Calibri" w:cs="Calibri"/>
                <w:color w:val="000000"/>
                <w:sz w:val="16"/>
                <w:szCs w:val="22"/>
                <w:lang w:eastAsia="en-US"/>
              </w:rPr>
            </w:pPr>
            <w:r>
              <w:rPr>
                <w:rFonts w:ascii="Calibri" w:hAnsi="Calibri" w:cs="Calibri"/>
                <w:color w:val="000000"/>
                <w:sz w:val="16"/>
                <w:szCs w:val="22"/>
                <w:lang w:eastAsia="en-US"/>
              </w:rPr>
              <w:t>Does the user have an avatar</w:t>
            </w:r>
            <w:r w:rsidR="00BE0252">
              <w:rPr>
                <w:rFonts w:ascii="Calibri" w:hAnsi="Calibri" w:cs="Calibri"/>
                <w:color w:val="000000"/>
                <w:sz w:val="16"/>
                <w:szCs w:val="22"/>
                <w:lang w:eastAsia="en-US"/>
              </w:rPr>
              <w:t>?</w:t>
            </w:r>
          </w:p>
        </w:tc>
      </w:tr>
    </w:tbl>
    <w:p w:rsidR="004C07E5" w:rsidRDefault="004C07E5" w:rsidP="00EC3C31"/>
    <w:p w:rsidR="004C07E5" w:rsidRDefault="004C07E5" w:rsidP="00EC3C31">
      <w:pPr>
        <w:sectPr w:rsidR="004C07E5" w:rsidSect="00EC3C31">
          <w:pgSz w:w="16838" w:h="11906" w:orient="landscape"/>
          <w:pgMar w:top="1418" w:right="1701" w:bottom="1418" w:left="1134" w:header="709" w:footer="709" w:gutter="0"/>
          <w:cols w:space="708"/>
          <w:docGrid w:linePitch="360"/>
        </w:sectPr>
      </w:pPr>
    </w:p>
    <w:p w:rsidR="00306EDB" w:rsidRPr="00FC7326" w:rsidRDefault="00306EDB" w:rsidP="00306EDB">
      <w:pPr>
        <w:pStyle w:val="berschrift1"/>
      </w:pPr>
      <w:bookmarkStart w:id="23" w:name="_Toc332191188"/>
      <w:r w:rsidRPr="00FC7326">
        <w:lastRenderedPageBreak/>
        <w:t>HTTP Methods and Status Codes</w:t>
      </w:r>
      <w:bookmarkEnd w:id="23"/>
    </w:p>
    <w:p w:rsidR="00306EDB" w:rsidRPr="00FC7326" w:rsidRDefault="00FB06B0" w:rsidP="00306EDB">
      <w:r>
        <w:t>As can be seen in the request overview table, t</w:t>
      </w:r>
      <w:r w:rsidR="00306EDB" w:rsidRPr="00FC7326">
        <w:t xml:space="preserve">he SDB </w:t>
      </w:r>
      <w:r w:rsidR="00306EDB">
        <w:t xml:space="preserve">REST </w:t>
      </w:r>
      <w:r w:rsidR="00306EDB" w:rsidRPr="00FC7326">
        <w:t>services work with the follo</w:t>
      </w:r>
      <w:r w:rsidR="00306EDB" w:rsidRPr="00FC7326">
        <w:t>w</w:t>
      </w:r>
      <w:r w:rsidR="00306EDB" w:rsidRPr="00FC7326">
        <w:t>ing HTTP methods.</w:t>
      </w:r>
    </w:p>
    <w:tbl>
      <w:tblPr>
        <w:tblStyle w:val="Tabellenraster"/>
        <w:tblW w:w="0" w:type="auto"/>
        <w:tblLook w:val="04A0" w:firstRow="1" w:lastRow="0" w:firstColumn="1" w:lastColumn="0" w:noHBand="0" w:noVBand="1"/>
      </w:tblPr>
      <w:tblGrid>
        <w:gridCol w:w="1526"/>
        <w:gridCol w:w="7760"/>
      </w:tblGrid>
      <w:tr w:rsidR="00306EDB" w:rsidRPr="00FC7326" w:rsidTr="002E76D3">
        <w:tc>
          <w:tcPr>
            <w:tcW w:w="1526" w:type="dxa"/>
          </w:tcPr>
          <w:p w:rsidR="00306EDB" w:rsidRPr="00FC7326" w:rsidRDefault="00306EDB" w:rsidP="002E76D3">
            <w:r w:rsidRPr="00FC7326">
              <w:t>POST</w:t>
            </w:r>
          </w:p>
        </w:tc>
        <w:tc>
          <w:tcPr>
            <w:tcW w:w="7760" w:type="dxa"/>
          </w:tcPr>
          <w:p w:rsidR="00306EDB" w:rsidRPr="00FC7326" w:rsidRDefault="00306EDB" w:rsidP="002E76D3">
            <w:r w:rsidRPr="00FC7326">
              <w:t>Creates a new resource.</w:t>
            </w:r>
          </w:p>
        </w:tc>
      </w:tr>
      <w:tr w:rsidR="00306EDB" w:rsidRPr="00FC7326" w:rsidTr="002E76D3">
        <w:tc>
          <w:tcPr>
            <w:tcW w:w="1526" w:type="dxa"/>
          </w:tcPr>
          <w:p w:rsidR="00306EDB" w:rsidRPr="00FC7326" w:rsidRDefault="00306EDB" w:rsidP="002E76D3">
            <w:r w:rsidRPr="00FC7326">
              <w:t>PUT</w:t>
            </w:r>
          </w:p>
        </w:tc>
        <w:tc>
          <w:tcPr>
            <w:tcW w:w="7760" w:type="dxa"/>
          </w:tcPr>
          <w:p w:rsidR="00306EDB" w:rsidRPr="00FC7326" w:rsidRDefault="00306EDB" w:rsidP="002E76D3">
            <w:r w:rsidRPr="00FC7326">
              <w:t>Updates an existing resource.</w:t>
            </w:r>
          </w:p>
        </w:tc>
      </w:tr>
      <w:tr w:rsidR="00306EDB" w:rsidRPr="00FC7326" w:rsidTr="002E76D3">
        <w:tc>
          <w:tcPr>
            <w:tcW w:w="1526" w:type="dxa"/>
          </w:tcPr>
          <w:p w:rsidR="00306EDB" w:rsidRPr="00FC7326" w:rsidRDefault="00306EDB" w:rsidP="002E76D3">
            <w:r w:rsidRPr="00FC7326">
              <w:t>GET</w:t>
            </w:r>
          </w:p>
        </w:tc>
        <w:tc>
          <w:tcPr>
            <w:tcW w:w="7760" w:type="dxa"/>
          </w:tcPr>
          <w:p w:rsidR="00306EDB" w:rsidRPr="00FC7326" w:rsidRDefault="00306EDB" w:rsidP="002E76D3">
            <w:r w:rsidRPr="00FC7326">
              <w:t>Requests an existing resource.</w:t>
            </w:r>
          </w:p>
        </w:tc>
      </w:tr>
      <w:tr w:rsidR="00306EDB" w:rsidRPr="00FC7326" w:rsidTr="002E76D3">
        <w:tc>
          <w:tcPr>
            <w:tcW w:w="1526" w:type="dxa"/>
          </w:tcPr>
          <w:p w:rsidR="00306EDB" w:rsidRPr="00FC7326" w:rsidRDefault="00306EDB" w:rsidP="002E76D3">
            <w:r w:rsidRPr="00FC7326">
              <w:t>DELETE</w:t>
            </w:r>
          </w:p>
        </w:tc>
        <w:tc>
          <w:tcPr>
            <w:tcW w:w="7760" w:type="dxa"/>
          </w:tcPr>
          <w:p w:rsidR="00306EDB" w:rsidRPr="00FC7326" w:rsidRDefault="00306EDB" w:rsidP="002E76D3">
            <w:r w:rsidRPr="00FC7326">
              <w:t>Deletes an existing resource.</w:t>
            </w:r>
          </w:p>
        </w:tc>
      </w:tr>
      <w:tr w:rsidR="00306EDB" w:rsidRPr="00FC7326" w:rsidTr="002E76D3">
        <w:tc>
          <w:tcPr>
            <w:tcW w:w="1526" w:type="dxa"/>
          </w:tcPr>
          <w:p w:rsidR="00306EDB" w:rsidRPr="00FC7326" w:rsidRDefault="00306EDB" w:rsidP="002E76D3">
            <w:r w:rsidRPr="00FC7326">
              <w:t>HEAD</w:t>
            </w:r>
          </w:p>
        </w:tc>
        <w:tc>
          <w:tcPr>
            <w:tcW w:w="7760" w:type="dxa"/>
          </w:tcPr>
          <w:p w:rsidR="00306EDB" w:rsidRPr="00FC7326" w:rsidRDefault="00306EDB" w:rsidP="002E76D3">
            <w:r w:rsidRPr="00FC7326">
              <w:t>Checks if a resource is available</w:t>
            </w:r>
            <w:r>
              <w:t xml:space="preserve"> / exists</w:t>
            </w:r>
            <w:r w:rsidRPr="00FC7326">
              <w:t>.</w:t>
            </w:r>
          </w:p>
        </w:tc>
      </w:tr>
    </w:tbl>
    <w:p w:rsidR="00306EDB" w:rsidRPr="00FC7326" w:rsidRDefault="00306EDB" w:rsidP="00306EDB"/>
    <w:p w:rsidR="00306EDB" w:rsidRPr="00FC7326" w:rsidRDefault="007D497C" w:rsidP="00306EDB">
      <w:r>
        <w:t xml:space="preserve">Moreover, to declare the success or failure state of a request </w:t>
      </w:r>
      <w:r w:rsidR="00306EDB" w:rsidRPr="00FC7326">
        <w:t xml:space="preserve">HTTP status codes </w:t>
      </w:r>
      <w:r>
        <w:t>are used. Following table declares how they are used by this REST API.</w:t>
      </w:r>
    </w:p>
    <w:tbl>
      <w:tblPr>
        <w:tblStyle w:val="Tabellenraster"/>
        <w:tblW w:w="0" w:type="auto"/>
        <w:tblLook w:val="04A0" w:firstRow="1" w:lastRow="0" w:firstColumn="1" w:lastColumn="0" w:noHBand="0" w:noVBand="1"/>
      </w:tblPr>
      <w:tblGrid>
        <w:gridCol w:w="1536"/>
        <w:gridCol w:w="7750"/>
      </w:tblGrid>
      <w:tr w:rsidR="00306EDB" w:rsidRPr="00FC7326" w:rsidTr="00306EDB">
        <w:tc>
          <w:tcPr>
            <w:tcW w:w="1536" w:type="dxa"/>
          </w:tcPr>
          <w:p w:rsidR="00306EDB" w:rsidRPr="00FC7326" w:rsidRDefault="00306EDB" w:rsidP="002E76D3">
            <w:r w:rsidRPr="00FC7326">
              <w:t>200 OK</w:t>
            </w:r>
          </w:p>
        </w:tc>
        <w:tc>
          <w:tcPr>
            <w:tcW w:w="7750" w:type="dxa"/>
          </w:tcPr>
          <w:p w:rsidR="00306EDB" w:rsidRPr="00FC7326" w:rsidRDefault="00306EDB" w:rsidP="002E76D3">
            <w:r w:rsidRPr="00FC7326">
              <w:t>The request was okay.</w:t>
            </w:r>
          </w:p>
        </w:tc>
      </w:tr>
      <w:tr w:rsidR="00306EDB" w:rsidRPr="00FC7326" w:rsidTr="00306EDB">
        <w:tc>
          <w:tcPr>
            <w:tcW w:w="1536" w:type="dxa"/>
          </w:tcPr>
          <w:p w:rsidR="00306EDB" w:rsidRPr="00FC7326" w:rsidRDefault="00306EDB" w:rsidP="002E76D3">
            <w:r w:rsidRPr="00FC7326">
              <w:t>201 Created</w:t>
            </w:r>
          </w:p>
        </w:tc>
        <w:tc>
          <w:tcPr>
            <w:tcW w:w="7750" w:type="dxa"/>
          </w:tcPr>
          <w:p w:rsidR="00306EDB" w:rsidRPr="00FC7326" w:rsidRDefault="00306EDB" w:rsidP="002E76D3">
            <w:r w:rsidRPr="00FC7326">
              <w:t>A resource was created on the server.</w:t>
            </w:r>
          </w:p>
        </w:tc>
      </w:tr>
      <w:tr w:rsidR="00306EDB" w:rsidRPr="00FC7326" w:rsidTr="00306EDB">
        <w:tc>
          <w:tcPr>
            <w:tcW w:w="1536" w:type="dxa"/>
          </w:tcPr>
          <w:p w:rsidR="00306EDB" w:rsidRPr="00FC7326" w:rsidRDefault="00306EDB" w:rsidP="002E76D3">
            <w:r w:rsidRPr="00FC7326">
              <w:t>304 Not Mo</w:t>
            </w:r>
            <w:r w:rsidRPr="00FC7326">
              <w:t>d</w:t>
            </w:r>
            <w:r w:rsidRPr="00FC7326">
              <w:t>ified</w:t>
            </w:r>
          </w:p>
        </w:tc>
        <w:tc>
          <w:tcPr>
            <w:tcW w:w="7750" w:type="dxa"/>
          </w:tcPr>
          <w:p w:rsidR="00306EDB" w:rsidRPr="00FC7326" w:rsidRDefault="00306EDB" w:rsidP="002E76D3">
            <w:r w:rsidRPr="00FC7326">
              <w:t>If the client has performed a conditional GET request and access is a</w:t>
            </w:r>
            <w:r w:rsidRPr="00FC7326">
              <w:t>l</w:t>
            </w:r>
            <w:r w:rsidRPr="00FC7326">
              <w:t>lowed, but the document has not been modified, the server SHOULD r</w:t>
            </w:r>
            <w:r w:rsidRPr="00FC7326">
              <w:t>e</w:t>
            </w:r>
            <w:r w:rsidRPr="00FC7326">
              <w:t>spond with this status code.</w:t>
            </w:r>
          </w:p>
        </w:tc>
      </w:tr>
      <w:tr w:rsidR="00306EDB" w:rsidRPr="00FC7326" w:rsidTr="00306EDB">
        <w:tc>
          <w:tcPr>
            <w:tcW w:w="1536" w:type="dxa"/>
          </w:tcPr>
          <w:p w:rsidR="00306EDB" w:rsidRPr="00FC7326" w:rsidRDefault="00306EDB" w:rsidP="002E76D3">
            <w:r w:rsidRPr="00FC7326">
              <w:t>400 Bad R</w:t>
            </w:r>
            <w:r w:rsidRPr="00FC7326">
              <w:t>e</w:t>
            </w:r>
            <w:r w:rsidRPr="00FC7326">
              <w:t>quest</w:t>
            </w:r>
          </w:p>
        </w:tc>
        <w:tc>
          <w:tcPr>
            <w:tcW w:w="7750" w:type="dxa"/>
          </w:tcPr>
          <w:p w:rsidR="00306EDB" w:rsidRPr="00FC7326" w:rsidRDefault="00306EDB" w:rsidP="002E76D3">
            <w:r w:rsidRPr="00FC7326">
              <w:t>The request could not be understood by the server. Usually this is because of missing of wrong request parameters.</w:t>
            </w:r>
          </w:p>
        </w:tc>
      </w:tr>
      <w:tr w:rsidR="00306EDB" w:rsidRPr="00FC7326" w:rsidTr="00306EDB">
        <w:tc>
          <w:tcPr>
            <w:tcW w:w="1536" w:type="dxa"/>
          </w:tcPr>
          <w:p w:rsidR="00306EDB" w:rsidRPr="00FC7326" w:rsidRDefault="00306EDB" w:rsidP="002E76D3">
            <w:r w:rsidRPr="00FC7326">
              <w:t>401 Una</w:t>
            </w:r>
            <w:r w:rsidRPr="00FC7326">
              <w:t>u</w:t>
            </w:r>
            <w:r w:rsidRPr="00FC7326">
              <w:t>thorized</w:t>
            </w:r>
          </w:p>
        </w:tc>
        <w:tc>
          <w:tcPr>
            <w:tcW w:w="7750" w:type="dxa"/>
          </w:tcPr>
          <w:p w:rsidR="00306EDB" w:rsidRPr="00FC7326" w:rsidRDefault="00306EDB" w:rsidP="002E76D3">
            <w:r w:rsidRPr="00FC7326">
              <w:t xml:space="preserve">If a request is not authenticated or does not contain valid authentication data 401 is returned. </w:t>
            </w:r>
          </w:p>
        </w:tc>
      </w:tr>
      <w:tr w:rsidR="00306EDB" w:rsidRPr="00FC7326" w:rsidTr="00306EDB">
        <w:tc>
          <w:tcPr>
            <w:tcW w:w="1536" w:type="dxa"/>
          </w:tcPr>
          <w:p w:rsidR="00306EDB" w:rsidRPr="00FC7326" w:rsidRDefault="00306EDB" w:rsidP="002E76D3">
            <w:r w:rsidRPr="00FC7326">
              <w:t>404 Not Found</w:t>
            </w:r>
          </w:p>
        </w:tc>
        <w:tc>
          <w:tcPr>
            <w:tcW w:w="7750" w:type="dxa"/>
          </w:tcPr>
          <w:p w:rsidR="00306EDB" w:rsidRPr="00FC7326" w:rsidRDefault="00306EDB" w:rsidP="002E76D3">
            <w:r w:rsidRPr="00FC7326">
              <w:t>If the requested resource could not be found.</w:t>
            </w:r>
          </w:p>
        </w:tc>
      </w:tr>
      <w:tr w:rsidR="001947C3" w:rsidRPr="00FC7326" w:rsidTr="00306EDB">
        <w:tc>
          <w:tcPr>
            <w:tcW w:w="1536" w:type="dxa"/>
          </w:tcPr>
          <w:p w:rsidR="001947C3" w:rsidRPr="00FC7326" w:rsidRDefault="001947C3" w:rsidP="002E76D3">
            <w:r>
              <w:t>405 Method not Allowed</w:t>
            </w:r>
          </w:p>
        </w:tc>
        <w:tc>
          <w:tcPr>
            <w:tcW w:w="7750" w:type="dxa"/>
          </w:tcPr>
          <w:p w:rsidR="001947C3" w:rsidRPr="00FC7326" w:rsidRDefault="001947C3" w:rsidP="002E76D3">
            <w:r>
              <w:t>The HTTP method is not allowed for the requested resource.</w:t>
            </w:r>
          </w:p>
        </w:tc>
      </w:tr>
      <w:tr w:rsidR="00306EDB" w:rsidRPr="00FC7326" w:rsidTr="00306EDB">
        <w:tc>
          <w:tcPr>
            <w:tcW w:w="1536" w:type="dxa"/>
          </w:tcPr>
          <w:p w:rsidR="00306EDB" w:rsidRPr="00FC7326" w:rsidRDefault="00306EDB" w:rsidP="002E76D3">
            <w:r w:rsidRPr="00FC7326">
              <w:t>415 Unsu</w:t>
            </w:r>
            <w:r w:rsidRPr="00FC7326">
              <w:t>p</w:t>
            </w:r>
            <w:r w:rsidRPr="00FC7326">
              <w:t>ported Media Type</w:t>
            </w:r>
          </w:p>
        </w:tc>
        <w:tc>
          <w:tcPr>
            <w:tcW w:w="7750" w:type="dxa"/>
          </w:tcPr>
          <w:p w:rsidR="00306EDB" w:rsidRPr="00FC7326" w:rsidRDefault="00306EDB" w:rsidP="002E76D3">
            <w:r w:rsidRPr="00FC7326">
              <w:t>If a resource to create or to update is in a format, the service does not support.</w:t>
            </w:r>
          </w:p>
        </w:tc>
      </w:tr>
      <w:tr w:rsidR="00306EDB" w:rsidRPr="00FC7326" w:rsidTr="00306EDB">
        <w:tc>
          <w:tcPr>
            <w:tcW w:w="1536" w:type="dxa"/>
          </w:tcPr>
          <w:p w:rsidR="00306EDB" w:rsidRPr="00FC7326" w:rsidRDefault="00306EDB" w:rsidP="002E76D3">
            <w:r w:rsidRPr="00FC7326">
              <w:t>500 Internal Server Error</w:t>
            </w:r>
          </w:p>
        </w:tc>
        <w:tc>
          <w:tcPr>
            <w:tcW w:w="7750" w:type="dxa"/>
          </w:tcPr>
          <w:p w:rsidR="00306EDB" w:rsidRPr="00FC7326" w:rsidRDefault="00306EDB" w:rsidP="002E76D3">
            <w:r w:rsidRPr="00FC7326">
              <w:t>If an internal error occurred.</w:t>
            </w:r>
          </w:p>
        </w:tc>
      </w:tr>
    </w:tbl>
    <w:p w:rsidR="00306EDB" w:rsidRPr="00FC7326" w:rsidRDefault="00306EDB" w:rsidP="00306EDB">
      <w:pPr>
        <w:pStyle w:val="berschrift2"/>
      </w:pPr>
      <w:bookmarkStart w:id="24" w:name="_Toc332191189"/>
      <w:r w:rsidRPr="00FC7326">
        <w:t>Request filtering</w:t>
      </w:r>
      <w:bookmarkEnd w:id="24"/>
    </w:p>
    <w:p w:rsidR="00D57F99" w:rsidRDefault="00306EDB" w:rsidP="00306EDB">
      <w:r w:rsidRPr="00FC7326">
        <w:t>To request a resource, an HTTP GET request is performed against an URI.</w:t>
      </w:r>
      <w:r w:rsidR="00D57F99">
        <w:t xml:space="preserve"> All GET requests against top level resources described in section </w:t>
      </w:r>
      <w:r w:rsidR="00D57F99">
        <w:fldChar w:fldCharType="begin"/>
      </w:r>
      <w:r w:rsidR="00D57F99">
        <w:instrText xml:space="preserve"> REF _Ref332186910 \r \h </w:instrText>
      </w:r>
      <w:r w:rsidR="00D57F99">
        <w:fldChar w:fldCharType="separate"/>
      </w:r>
      <w:r w:rsidR="00533F82">
        <w:t>2</w:t>
      </w:r>
      <w:r w:rsidR="00D57F99">
        <w:fldChar w:fldCharType="end"/>
      </w:r>
      <w:r w:rsidR="00D57F99">
        <w:t xml:space="preserve"> return a list of resources.</w:t>
      </w:r>
    </w:p>
    <w:p w:rsidR="00306EDB" w:rsidRPr="00FC7326" w:rsidRDefault="00306EDB" w:rsidP="00306EDB">
      <w:r w:rsidRPr="00FC7326">
        <w:t xml:space="preserve">In order to limit the number of </w:t>
      </w:r>
      <w:r>
        <w:t xml:space="preserve">multiple </w:t>
      </w:r>
      <w:r w:rsidRPr="00FC7326">
        <w:t>resources to be returned by the service</w:t>
      </w:r>
      <w:r w:rsidR="00D57F99">
        <w:t>,</w:t>
      </w:r>
      <w:r w:rsidRPr="00FC7326">
        <w:t xml:space="preserve"> following request parameters can be used.</w:t>
      </w:r>
    </w:p>
    <w:p w:rsidR="00306EDB" w:rsidRPr="00FC7326" w:rsidRDefault="00306EDB" w:rsidP="00306EDB">
      <w:pPr>
        <w:pStyle w:val="Listenabsatz"/>
        <w:numPr>
          <w:ilvl w:val="0"/>
          <w:numId w:val="6"/>
        </w:numPr>
      </w:pPr>
      <w:r w:rsidRPr="00A44F2B">
        <w:rPr>
          <w:b/>
        </w:rPr>
        <w:t>limit</w:t>
      </w:r>
      <w:r w:rsidRPr="00FC7326">
        <w:t xml:space="preserve"> (Integer, default: 100)</w:t>
      </w:r>
    </w:p>
    <w:p w:rsidR="00306EDB" w:rsidRPr="00FC7326" w:rsidRDefault="00306EDB" w:rsidP="00306EDB">
      <w:pPr>
        <w:pStyle w:val="Listenabsatz"/>
        <w:numPr>
          <w:ilvl w:val="1"/>
          <w:numId w:val="6"/>
        </w:numPr>
      </w:pPr>
      <w:r w:rsidRPr="00FC7326">
        <w:t>limits the amount of returned objects</w:t>
      </w:r>
    </w:p>
    <w:p w:rsidR="00306EDB" w:rsidRPr="00FC7326" w:rsidRDefault="00306EDB" w:rsidP="00306EDB">
      <w:pPr>
        <w:pStyle w:val="Listenabsatz"/>
        <w:numPr>
          <w:ilvl w:val="0"/>
          <w:numId w:val="6"/>
        </w:numPr>
      </w:pPr>
      <w:r w:rsidRPr="00A44F2B">
        <w:rPr>
          <w:b/>
        </w:rPr>
        <w:t>offset</w:t>
      </w:r>
      <w:r w:rsidRPr="00FC7326">
        <w:t xml:space="preserve"> (Integer, default: 0)</w:t>
      </w:r>
    </w:p>
    <w:p w:rsidR="00306EDB" w:rsidRPr="00FC7326" w:rsidRDefault="00306EDB" w:rsidP="00306EDB">
      <w:pPr>
        <w:pStyle w:val="Listenabsatz"/>
        <w:numPr>
          <w:ilvl w:val="1"/>
          <w:numId w:val="6"/>
        </w:numPr>
      </w:pPr>
      <w:r w:rsidRPr="00FC7326">
        <w:lastRenderedPageBreak/>
        <w:t>used for setting the start position of the returned query list</w:t>
      </w:r>
    </w:p>
    <w:p w:rsidR="00306EDB" w:rsidRPr="00FC7326" w:rsidRDefault="00306EDB" w:rsidP="00306EDB">
      <w:pPr>
        <w:pStyle w:val="Listenabsatz"/>
        <w:numPr>
          <w:ilvl w:val="1"/>
          <w:numId w:val="6"/>
        </w:numPr>
      </w:pPr>
      <w:r w:rsidRPr="00FC7326">
        <w:t>used for paging</w:t>
      </w:r>
    </w:p>
    <w:p w:rsidR="00306EDB" w:rsidRPr="00FC7326" w:rsidRDefault="00306EDB" w:rsidP="00306EDB">
      <w:pPr>
        <w:pStyle w:val="Listenabsatz"/>
        <w:numPr>
          <w:ilvl w:val="0"/>
          <w:numId w:val="6"/>
        </w:numPr>
      </w:pPr>
      <w:commentRangeStart w:id="25"/>
      <w:r w:rsidRPr="00A44F2B">
        <w:rPr>
          <w:b/>
        </w:rPr>
        <w:t>query</w:t>
      </w:r>
      <w:r w:rsidRPr="00FC7326">
        <w:t xml:space="preserve"> (String[], default: none)</w:t>
      </w:r>
      <w:commentRangeEnd w:id="25"/>
      <w:r>
        <w:rPr>
          <w:rStyle w:val="Kommentarzeichen"/>
          <w:rFonts w:ascii="Normal" w:hAnsi="Normal"/>
          <w:lang w:eastAsia="en-US"/>
        </w:rPr>
        <w:commentReference w:id="25"/>
      </w:r>
    </w:p>
    <w:p w:rsidR="00306EDB" w:rsidRPr="00FC7326" w:rsidRDefault="00306EDB" w:rsidP="00306EDB">
      <w:pPr>
        <w:pStyle w:val="Listenabsatz"/>
        <w:numPr>
          <w:ilvl w:val="1"/>
          <w:numId w:val="6"/>
        </w:numPr>
      </w:pPr>
      <w:r w:rsidRPr="00FC7326">
        <w:t>used for searching and to specify the value used for the global search</w:t>
      </w:r>
    </w:p>
    <w:p w:rsidR="00306EDB" w:rsidRPr="00FC7326" w:rsidRDefault="00306EDB" w:rsidP="00306EDB">
      <w:pPr>
        <w:pStyle w:val="Listenabsatz"/>
        <w:numPr>
          <w:ilvl w:val="2"/>
          <w:numId w:val="6"/>
        </w:numPr>
      </w:pPr>
      <w:r w:rsidRPr="00FC7326">
        <w:t xml:space="preserve">query=john doe </w:t>
      </w:r>
    </w:p>
    <w:p w:rsidR="00306EDB" w:rsidRDefault="00306EDB" w:rsidP="00306EDB">
      <w:pPr>
        <w:pStyle w:val="Listenabsatz"/>
        <w:numPr>
          <w:ilvl w:val="2"/>
          <w:numId w:val="6"/>
        </w:numPr>
      </w:pPr>
      <w:r w:rsidRPr="00FC7326">
        <w:t>searches in all fields for the value “john doe”</w:t>
      </w:r>
    </w:p>
    <w:p w:rsidR="00306EDB" w:rsidRPr="00FC7326" w:rsidRDefault="00306EDB" w:rsidP="00306EDB">
      <w:pPr>
        <w:pStyle w:val="Listenabsatz"/>
        <w:numPr>
          <w:ilvl w:val="1"/>
          <w:numId w:val="6"/>
        </w:numPr>
      </w:pPr>
      <w:r>
        <w:t>a Query can also be performed on specific fields</w:t>
      </w:r>
    </w:p>
    <w:p w:rsidR="00306EDB" w:rsidRPr="00FC7326" w:rsidRDefault="00306EDB" w:rsidP="00306EDB">
      <w:pPr>
        <w:pStyle w:val="Listenabsatz"/>
        <w:numPr>
          <w:ilvl w:val="1"/>
          <w:numId w:val="6"/>
        </w:numPr>
      </w:pPr>
      <w:r w:rsidRPr="00FC7326">
        <w:t>query=location</w:t>
      </w:r>
      <w:r>
        <w:t>:berlin,</w:t>
      </w:r>
      <w:r w:rsidRPr="00FC7326">
        <w:t>filetype</w:t>
      </w:r>
      <w:r>
        <w:t>:</w:t>
      </w:r>
      <w:r w:rsidRPr="00FC7326">
        <w:t>pdf</w:t>
      </w:r>
    </w:p>
    <w:p w:rsidR="00B57AC6" w:rsidRDefault="00B57AC6" w:rsidP="00B57AC6">
      <w:pPr>
        <w:pStyle w:val="Listenabsatz"/>
        <w:numPr>
          <w:ilvl w:val="0"/>
          <w:numId w:val="6"/>
        </w:numPr>
      </w:pPr>
      <w:r w:rsidRPr="00FC7326">
        <w:t>POST (create a new folder or document</w:t>
      </w:r>
    </w:p>
    <w:p w:rsidR="0015525E" w:rsidRDefault="0015525E" w:rsidP="0015525E">
      <w:pPr>
        <w:pStyle w:val="berschrift2"/>
      </w:pPr>
      <w:bookmarkStart w:id="26" w:name="_Toc332191190"/>
      <w:r>
        <w:t>Spaces requests</w:t>
      </w:r>
      <w:bookmarkEnd w:id="26"/>
    </w:p>
    <w:p w:rsidR="0015525E" w:rsidRDefault="0015525E" w:rsidP="0015525E"/>
    <w:p w:rsidR="0015525E" w:rsidRDefault="0015525E" w:rsidP="0015525E">
      <w:pPr>
        <w:pStyle w:val="berschrift3"/>
      </w:pPr>
      <w:bookmarkStart w:id="27" w:name="_Toc332191191"/>
      <w:r>
        <w:t>Update space</w:t>
      </w:r>
      <w:bookmarkEnd w:id="27"/>
    </w:p>
    <w:p w:rsidR="0015525E" w:rsidRDefault="0015525E" w:rsidP="0015525E">
      <w:pPr>
        <w:pStyle w:val="berschrift3"/>
      </w:pPr>
      <w:bookmarkStart w:id="28" w:name="_Toc332191192"/>
      <w:r>
        <w:t>Create space</w:t>
      </w:r>
      <w:bookmarkEnd w:id="28"/>
    </w:p>
    <w:p w:rsidR="00A026DC" w:rsidRDefault="00A026DC" w:rsidP="00A026DC">
      <w:pPr>
        <w:pStyle w:val="berschrift3"/>
      </w:pPr>
      <w:bookmarkStart w:id="29" w:name="_Toc332191193"/>
      <w:r>
        <w:t>Space children</w:t>
      </w:r>
      <w:bookmarkEnd w:id="29"/>
    </w:p>
    <w:p w:rsidR="00A026DC" w:rsidRDefault="00A026DC" w:rsidP="00A026DC">
      <w:r>
        <w:t>In order to get a space’s children (contained sub folders and documents) a GET request against /space/{id}/children can be performed. The service answers with a 200 ok r</w:t>
      </w:r>
      <w:r>
        <w:t>e</w:t>
      </w:r>
      <w:r>
        <w:t>sponse containing a mixed list of folders and documents.</w:t>
      </w:r>
    </w:p>
    <w:p w:rsidR="00A026DC" w:rsidRDefault="00A026DC" w:rsidP="00A026DC">
      <w:r>
        <w:t>Example response in JSON format:</w:t>
      </w:r>
    </w:p>
    <w:p w:rsidR="00A026DC" w:rsidRPr="00A026DC" w:rsidRDefault="00A026DC" w:rsidP="00A026DC">
      <w:pPr>
        <w:spacing w:before="0"/>
        <w:rPr>
          <w:rFonts w:ascii="Courier" w:hAnsi="Courier"/>
          <w:lang w:eastAsia="en-US"/>
        </w:rPr>
      </w:pPr>
      <w:bookmarkStart w:id="30" w:name="_GoBack"/>
      <w:r w:rsidRPr="00A026DC">
        <w:rPr>
          <w:rFonts w:ascii="Courier" w:hAnsi="Courier"/>
          <w:lang w:eastAsia="en-US"/>
        </w:rPr>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"type":"folder",</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"id":"1",</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"type":"folder",</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"id":"2",</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"type":"document",</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"id":"1",</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"type":"document",</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"id":"2",</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w:t>
      </w:r>
    </w:p>
    <w:bookmarkEnd w:id="30"/>
    <w:p w:rsidR="00A026DC" w:rsidRPr="00A026DC" w:rsidRDefault="00A026DC" w:rsidP="00A026DC"/>
    <w:p w:rsidR="0015525E" w:rsidRDefault="0015525E" w:rsidP="0015525E">
      <w:pPr>
        <w:pStyle w:val="berschrift3"/>
      </w:pPr>
      <w:bookmarkStart w:id="31" w:name="_Toc332191194"/>
      <w:r>
        <w:lastRenderedPageBreak/>
        <w:t>Create a share</w:t>
      </w:r>
      <w:bookmarkEnd w:id="31"/>
    </w:p>
    <w:p w:rsidR="0015525E" w:rsidRPr="00FC7326" w:rsidRDefault="0015525E" w:rsidP="0015525E"/>
    <w:p w:rsidR="00D4454C" w:rsidRDefault="00D4454C" w:rsidP="00EC3C31">
      <w:pPr>
        <w:pStyle w:val="berschrift2"/>
      </w:pPr>
      <w:bookmarkStart w:id="32" w:name="_Toc332191195"/>
      <w:r w:rsidRPr="00FC7326">
        <w:t>Folder</w:t>
      </w:r>
      <w:r w:rsidR="0015525E">
        <w:t xml:space="preserve"> requests</w:t>
      </w:r>
      <w:bookmarkEnd w:id="32"/>
    </w:p>
    <w:p w:rsidR="0015525E" w:rsidRDefault="0015525E" w:rsidP="0015525E">
      <w:pPr>
        <w:pStyle w:val="berschrift3"/>
      </w:pPr>
      <w:bookmarkStart w:id="33" w:name="_Toc332191196"/>
      <w:r>
        <w:t>Create folder</w:t>
      </w:r>
      <w:bookmarkEnd w:id="33"/>
    </w:p>
    <w:p w:rsidR="0015525E" w:rsidRDefault="0015525E" w:rsidP="0015525E">
      <w:pPr>
        <w:pStyle w:val="berschrift3"/>
      </w:pPr>
      <w:bookmarkStart w:id="34" w:name="_Toc332191197"/>
      <w:r>
        <w:t>Update folder</w:t>
      </w:r>
      <w:bookmarkEnd w:id="34"/>
    </w:p>
    <w:p w:rsidR="0015525E" w:rsidRDefault="0015525E" w:rsidP="0015525E">
      <w:pPr>
        <w:pStyle w:val="berschrift3"/>
      </w:pPr>
      <w:bookmarkStart w:id="35" w:name="_Toc332191198"/>
      <w:r>
        <w:t>Move folder</w:t>
      </w:r>
      <w:bookmarkEnd w:id="35"/>
    </w:p>
    <w:p w:rsidR="0015525E" w:rsidRDefault="0015525E" w:rsidP="0015525E">
      <w:pPr>
        <w:pStyle w:val="berschrift3"/>
      </w:pPr>
      <w:bookmarkStart w:id="36" w:name="_Toc332191199"/>
      <w:r>
        <w:t>Delete folder</w:t>
      </w:r>
      <w:bookmarkEnd w:id="36"/>
    </w:p>
    <w:p w:rsidR="0015525E" w:rsidRDefault="006E1C1E" w:rsidP="0015525E">
      <w:pPr>
        <w:pStyle w:val="Listenabsatz"/>
        <w:numPr>
          <w:ilvl w:val="0"/>
          <w:numId w:val="6"/>
        </w:numPr>
      </w:pPr>
      <w:r>
        <w:t xml:space="preserve">Also </w:t>
      </w:r>
      <w:r w:rsidR="0015525E">
        <w:t xml:space="preserve">deletes all </w:t>
      </w:r>
      <w:r>
        <w:t>contained documents and subfolders</w:t>
      </w:r>
    </w:p>
    <w:p w:rsidR="00B16B28" w:rsidRDefault="00B16B28" w:rsidP="00B16B28">
      <w:pPr>
        <w:pStyle w:val="berschrift3"/>
      </w:pPr>
      <w:bookmarkStart w:id="37" w:name="_Toc332191200"/>
      <w:r>
        <w:t>Folder children</w:t>
      </w:r>
      <w:bookmarkEnd w:id="37"/>
    </w:p>
    <w:p w:rsidR="00B16B28" w:rsidRDefault="00B16B28" w:rsidP="00B16B28">
      <w:r>
        <w:t>In order to get a folder</w:t>
      </w:r>
      <w:r w:rsidR="00A026DC">
        <w:t>’</w:t>
      </w:r>
      <w:r>
        <w:t>s children (contained sub folders and documents) a GET request against /folders/{id}/children can be performed. The service answers with a 200</w:t>
      </w:r>
      <w:r w:rsidR="002A0BD0">
        <w:t xml:space="preserve"> ok r</w:t>
      </w:r>
      <w:r w:rsidR="002A0BD0">
        <w:t>e</w:t>
      </w:r>
      <w:r w:rsidR="002A0BD0">
        <w:t>sponse containing a mixed list of folders and documents.</w:t>
      </w:r>
    </w:p>
    <w:p w:rsidR="002A0BD0" w:rsidRDefault="002A0BD0" w:rsidP="00B16B28">
      <w:r>
        <w:t>Example response in JSON format:</w:t>
      </w:r>
    </w:p>
    <w:p w:rsidR="00A026DC" w:rsidRPr="00A026DC" w:rsidRDefault="00A026DC" w:rsidP="00A026DC">
      <w:pPr>
        <w:spacing w:before="0"/>
        <w:rPr>
          <w:rFonts w:ascii="Courier" w:hAnsi="Courier"/>
          <w:lang w:eastAsia="en-US"/>
        </w:rPr>
      </w:pPr>
      <w:r w:rsidRPr="00A026DC">
        <w:rPr>
          <w:rFonts w:ascii="Courier" w:hAnsi="Courier"/>
          <w:lang w:eastAsia="en-US"/>
        </w:rPr>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"type":"folder",</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"id":"1",</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"type":"folder",</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"id":"2",</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"type":"document",</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"id":"1",</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"type":"document",</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"id":"2",</w:t>
      </w:r>
    </w:p>
    <w:p w:rsidR="00A026DC" w:rsidRPr="00A026DC" w:rsidRDefault="00A026DC" w:rsidP="00A026DC">
      <w:pPr>
        <w:spacing w:before="0"/>
        <w:rPr>
          <w:rFonts w:ascii="Courier" w:hAnsi="Courier"/>
          <w:lang w:eastAsia="en-US"/>
        </w:rPr>
      </w:pPr>
      <w:r w:rsidRPr="00A026DC">
        <w:rPr>
          <w:rFonts w:ascii="Courier" w:hAnsi="Courier"/>
          <w:lang w:eastAsia="en-US"/>
        </w:rPr>
        <w:tab/>
      </w:r>
      <w:r w:rsidRPr="00A026DC">
        <w:rPr>
          <w:rFonts w:ascii="Courier" w:hAnsi="Courier"/>
          <w:lang w:eastAsia="en-US"/>
        </w:rPr>
        <w:tab/>
        <w:t>[...]</w:t>
      </w:r>
    </w:p>
    <w:p w:rsidR="00A026DC" w:rsidRPr="00A026DC" w:rsidRDefault="00A026DC" w:rsidP="00A026DC">
      <w:pPr>
        <w:spacing w:before="0"/>
        <w:rPr>
          <w:rFonts w:ascii="Courier" w:hAnsi="Courier"/>
          <w:lang w:eastAsia="en-US"/>
        </w:rPr>
      </w:pPr>
      <w:r w:rsidRPr="00A026DC">
        <w:rPr>
          <w:rFonts w:ascii="Courier" w:hAnsi="Courier"/>
          <w:lang w:eastAsia="en-US"/>
        </w:rPr>
        <w:tab/>
        <w:t>}</w:t>
      </w:r>
    </w:p>
    <w:p w:rsidR="002A0BD0" w:rsidRPr="00A026DC" w:rsidRDefault="00A026DC" w:rsidP="00A026DC">
      <w:pPr>
        <w:spacing w:before="0"/>
        <w:rPr>
          <w:rFonts w:ascii="Courier" w:hAnsi="Courier"/>
          <w:lang w:eastAsia="en-US"/>
        </w:rPr>
      </w:pPr>
      <w:r w:rsidRPr="00A026DC">
        <w:rPr>
          <w:rFonts w:ascii="Courier" w:hAnsi="Courier"/>
          <w:lang w:eastAsia="en-US"/>
        </w:rPr>
        <w:t>]</w:t>
      </w:r>
    </w:p>
    <w:p w:rsidR="00D4454C" w:rsidRDefault="00D4454C" w:rsidP="00EC3C31">
      <w:pPr>
        <w:pStyle w:val="berschrift2"/>
      </w:pPr>
      <w:bookmarkStart w:id="38" w:name="_Toc332191201"/>
      <w:commentRangeStart w:id="39"/>
      <w:r w:rsidRPr="00FC7326">
        <w:t>Document</w:t>
      </w:r>
      <w:commentRangeEnd w:id="39"/>
      <w:r w:rsidR="006E1C1E">
        <w:t xml:space="preserve"> requests</w:t>
      </w:r>
      <w:r w:rsidR="00B236F7">
        <w:rPr>
          <w:rStyle w:val="Kommentarzeichen"/>
          <w:rFonts w:ascii="Normal" w:hAnsi="Normal"/>
          <w:b w:val="0"/>
          <w:color w:val="auto"/>
          <w:lang w:eastAsia="en-US"/>
        </w:rPr>
        <w:commentReference w:id="39"/>
      </w:r>
      <w:bookmarkEnd w:id="38"/>
    </w:p>
    <w:p w:rsidR="006E1C1E" w:rsidRDefault="006E1C1E" w:rsidP="006E1C1E">
      <w:pPr>
        <w:pStyle w:val="berschrift3"/>
      </w:pPr>
      <w:bookmarkStart w:id="40" w:name="_Toc332191202"/>
      <w:r>
        <w:lastRenderedPageBreak/>
        <w:t>Document Creation and Upload</w:t>
      </w:r>
      <w:bookmarkEnd w:id="40"/>
    </w:p>
    <w:p w:rsidR="006E1C1E" w:rsidRDefault="006E1C1E" w:rsidP="006E1C1E">
      <w:commentRangeStart w:id="41"/>
      <w:r>
        <w:t>A document is created</w:t>
      </w:r>
      <w:commentRangeEnd w:id="41"/>
      <w:r>
        <w:rPr>
          <w:rStyle w:val="Kommentarzeichen"/>
          <w:rFonts w:ascii="Normal" w:hAnsi="Normal"/>
          <w:lang w:eastAsia="en-US"/>
        </w:rPr>
        <w:commentReference w:id="41"/>
      </w:r>
      <w:r>
        <w:t xml:space="preserve"> by a HTTP POST request against the URI </w:t>
      </w:r>
      <w:r w:rsidRPr="00EA6854">
        <w:rPr>
          <w:i/>
        </w:rPr>
        <w:t>/sdb/documents</w:t>
      </w:r>
      <w:r>
        <w:t xml:space="preserve"> or </w:t>
      </w:r>
      <w:r w:rsidRPr="00EA6854">
        <w:rPr>
          <w:i/>
        </w:rPr>
        <w:t>/sdb/folders/</w:t>
      </w:r>
      <w:r>
        <w:rPr>
          <w:i/>
        </w:rPr>
        <w:t>{folderId}</w:t>
      </w:r>
      <w:r w:rsidRPr="00EA6854">
        <w:rPr>
          <w:i/>
        </w:rPr>
        <w:t>/documents</w:t>
      </w:r>
      <w:r>
        <w:t>. Along with the document metadata, the binary co</w:t>
      </w:r>
      <w:r>
        <w:t>n</w:t>
      </w:r>
      <w:r>
        <w:t xml:space="preserve">tent of the attachment should also be contained in the request. </w:t>
      </w:r>
    </w:p>
    <w:p w:rsidR="006E1C1E" w:rsidRDefault="006E1C1E" w:rsidP="006E1C1E">
      <w:r>
        <w:t>For the service to be able to recognize and process the upload, the POST request must be of encoding “</w:t>
      </w:r>
      <w:r w:rsidRPr="00EA6854">
        <w:rPr>
          <w:b/>
        </w:rPr>
        <w:t>multipart/form-data</w:t>
      </w:r>
      <w:r>
        <w:t xml:space="preserve">”. </w:t>
      </w:r>
    </w:p>
    <w:p w:rsidR="002862BA" w:rsidRPr="006E1C1E" w:rsidRDefault="002862BA" w:rsidP="006E1C1E"/>
    <w:p w:rsidR="006E1C1E" w:rsidRDefault="006E1C1E" w:rsidP="006E1C1E">
      <w:pPr>
        <w:pStyle w:val="berschrift3"/>
      </w:pPr>
      <w:bookmarkStart w:id="42" w:name="_Toc332191203"/>
      <w:r>
        <w:t>Update document and Content Replacement</w:t>
      </w:r>
      <w:bookmarkEnd w:id="42"/>
    </w:p>
    <w:p w:rsidR="002862BA" w:rsidRDefault="002862BA" w:rsidP="002862BA">
      <w:r>
        <w:t xml:space="preserve">To update (replace) a documents binary content a PUT against </w:t>
      </w:r>
      <w:r w:rsidRPr="002862BA">
        <w:t xml:space="preserve">/documents/{id}/file </w:t>
      </w:r>
      <w:r>
        <w:t>need to be performed.</w:t>
      </w:r>
    </w:p>
    <w:p w:rsidR="002862BA" w:rsidRPr="002862BA" w:rsidRDefault="002862BA" w:rsidP="002862BA">
      <w:r>
        <w:t>Encoding?</w:t>
      </w:r>
    </w:p>
    <w:p w:rsidR="006E1C1E" w:rsidRDefault="006E1C1E" w:rsidP="006E1C1E">
      <w:pPr>
        <w:pStyle w:val="berschrift3"/>
      </w:pPr>
      <w:bookmarkStart w:id="43" w:name="_Toc332191204"/>
      <w:r>
        <w:t>Content download</w:t>
      </w:r>
      <w:bookmarkEnd w:id="43"/>
    </w:p>
    <w:p w:rsidR="00C202EB" w:rsidRPr="00FC7326" w:rsidRDefault="00C202EB" w:rsidP="00C202EB">
      <w:r>
        <w:t xml:space="preserve">In order to download the binary content of a document </w:t>
      </w:r>
      <w:r w:rsidR="007A27CF">
        <w:t>the following request can be pe</w:t>
      </w:r>
      <w:r w:rsidR="007A27CF">
        <w:t>r</w:t>
      </w:r>
      <w:r w:rsidR="007A27CF">
        <w:t>formed</w:t>
      </w:r>
      <w:r>
        <w:t>:</w:t>
      </w:r>
    </w:p>
    <w:p w:rsidR="00C202EB" w:rsidRDefault="00C202EB" w:rsidP="00C202EB">
      <w:pPr>
        <w:rPr>
          <w:highlight w:val="lightGray"/>
        </w:rPr>
      </w:pPr>
      <w:r w:rsidRPr="00D36A9F">
        <w:rPr>
          <w:highlight w:val="lightGray"/>
        </w:rPr>
        <w:t>GET /</w:t>
      </w:r>
      <w:r w:rsidR="007A27CF">
        <w:rPr>
          <w:highlight w:val="lightGray"/>
        </w:rPr>
        <w:t>documents/{id}/file</w:t>
      </w:r>
    </w:p>
    <w:p w:rsidR="006E1C1E" w:rsidRDefault="006E1C1E" w:rsidP="006E1C1E">
      <w:pPr>
        <w:pStyle w:val="berschrift3"/>
      </w:pPr>
      <w:bookmarkStart w:id="44" w:name="_Toc332191205"/>
      <w:r>
        <w:t>Document renditions</w:t>
      </w:r>
      <w:bookmarkEnd w:id="44"/>
    </w:p>
    <w:p w:rsidR="000246F0" w:rsidRPr="000246F0" w:rsidRDefault="000246F0" w:rsidP="000246F0">
      <w:pPr>
        <w:pStyle w:val="berschrift3"/>
      </w:pPr>
      <w:bookmarkStart w:id="45" w:name="_Toc332191206"/>
      <w:r>
        <w:t>Document move</w:t>
      </w:r>
      <w:bookmarkEnd w:id="45"/>
    </w:p>
    <w:p w:rsidR="006E1C1E" w:rsidRDefault="006E1C1E" w:rsidP="006E1C1E">
      <w:pPr>
        <w:pStyle w:val="berschrift3"/>
      </w:pPr>
      <w:bookmarkStart w:id="46" w:name="_Toc332191207"/>
      <w:r>
        <w:t>Document thumbnails</w:t>
      </w:r>
      <w:bookmarkEnd w:id="46"/>
    </w:p>
    <w:p w:rsidR="006E1C1E" w:rsidRDefault="006E1C1E" w:rsidP="006E1C1E">
      <w:pPr>
        <w:pStyle w:val="berschrift3"/>
      </w:pPr>
      <w:bookmarkStart w:id="47" w:name="_Toc332191208"/>
      <w:r>
        <w:t>Create link</w:t>
      </w:r>
      <w:bookmarkEnd w:id="47"/>
    </w:p>
    <w:p w:rsidR="006E1C1E" w:rsidRDefault="006E1C1E" w:rsidP="006E1C1E">
      <w:pPr>
        <w:pStyle w:val="berschrift3"/>
      </w:pPr>
      <w:bookmarkStart w:id="48" w:name="_Toc332191209"/>
      <w:r>
        <w:t>Create comment</w:t>
      </w:r>
      <w:bookmarkEnd w:id="48"/>
    </w:p>
    <w:p w:rsidR="006E1C1E" w:rsidRDefault="006E1C1E" w:rsidP="006E1C1E">
      <w:pPr>
        <w:pStyle w:val="berschrift3"/>
      </w:pPr>
      <w:bookmarkStart w:id="49" w:name="_Toc332191210"/>
      <w:r>
        <w:t>Document versioning</w:t>
      </w:r>
      <w:bookmarkEnd w:id="49"/>
    </w:p>
    <w:p w:rsidR="006E1C1E" w:rsidRDefault="006E1C1E" w:rsidP="006E1C1E">
      <w:r>
        <w:t>Since a document exists in different versions, these version need to be accessible in order to obtain a document in a specific version. Document versions are automatically derived from updates. As a result, a version cannot be created or updated directly.</w:t>
      </w:r>
    </w:p>
    <w:p w:rsidR="006E1C1E" w:rsidRDefault="006E1C1E" w:rsidP="006E1C1E">
      <w:r>
        <w:t xml:space="preserve">When a document is called via GET </w:t>
      </w:r>
      <w:r w:rsidRPr="00FC7326">
        <w:t>/documents/{id}</w:t>
      </w:r>
      <w:r>
        <w:t xml:space="preserve"> the current version is always r</w:t>
      </w:r>
      <w:r>
        <w:t>e</w:t>
      </w:r>
      <w:r>
        <w:t>turned.</w:t>
      </w:r>
    </w:p>
    <w:p w:rsidR="006E1C1E" w:rsidRPr="00FC7326" w:rsidRDefault="006E1C1E" w:rsidP="006E1C1E">
      <w:r>
        <w:t>In order to obtain the different versions of a document the following URIs can be used.</w:t>
      </w:r>
    </w:p>
    <w:p w:rsidR="006E1C1E" w:rsidRPr="00327CE6" w:rsidRDefault="006E1C1E" w:rsidP="006E1C1E">
      <w:pPr>
        <w:pStyle w:val="Listenabsatz"/>
        <w:numPr>
          <w:ilvl w:val="0"/>
          <w:numId w:val="6"/>
        </w:numPr>
        <w:spacing w:line="480" w:lineRule="auto"/>
        <w:rPr>
          <w:highlight w:val="lightGray"/>
        </w:rPr>
      </w:pPr>
      <w:r w:rsidRPr="00327CE6">
        <w:rPr>
          <w:highlight w:val="lightGray"/>
        </w:rPr>
        <w:t>GET /documents/{</w:t>
      </w:r>
      <w:r>
        <w:rPr>
          <w:highlight w:val="lightGray"/>
        </w:rPr>
        <w:t>i</w:t>
      </w:r>
      <w:r w:rsidRPr="00327CE6">
        <w:rPr>
          <w:highlight w:val="lightGray"/>
        </w:rPr>
        <w:t>d}/versions</w:t>
      </w:r>
    </w:p>
    <w:p w:rsidR="006E1C1E" w:rsidRDefault="006E1C1E" w:rsidP="006E1C1E">
      <w:pPr>
        <w:pStyle w:val="Listenabsatz"/>
        <w:numPr>
          <w:ilvl w:val="1"/>
          <w:numId w:val="6"/>
        </w:numPr>
      </w:pPr>
      <w:r>
        <w:lastRenderedPageBreak/>
        <w:t>Returns all version representations of the document with the given {doc</w:t>
      </w:r>
      <w:r>
        <w:t>u</w:t>
      </w:r>
      <w:r>
        <w:t>mentId}</w:t>
      </w:r>
    </w:p>
    <w:p w:rsidR="006E1C1E" w:rsidRPr="00327CE6" w:rsidRDefault="006E1C1E" w:rsidP="006E1C1E">
      <w:pPr>
        <w:pStyle w:val="Listenabsatz"/>
        <w:numPr>
          <w:ilvl w:val="0"/>
          <w:numId w:val="6"/>
        </w:numPr>
        <w:spacing w:line="480" w:lineRule="auto"/>
        <w:rPr>
          <w:highlight w:val="lightGray"/>
        </w:rPr>
      </w:pPr>
      <w:r w:rsidRPr="00327CE6">
        <w:rPr>
          <w:highlight w:val="lightGray"/>
        </w:rPr>
        <w:t>GET /documents/{</w:t>
      </w:r>
      <w:r>
        <w:rPr>
          <w:highlight w:val="lightGray"/>
        </w:rPr>
        <w:t>i</w:t>
      </w:r>
      <w:r w:rsidRPr="00327CE6">
        <w:rPr>
          <w:highlight w:val="lightGray"/>
        </w:rPr>
        <w:t>d}/versions/{</w:t>
      </w:r>
      <w:r>
        <w:rPr>
          <w:highlight w:val="lightGray"/>
        </w:rPr>
        <w:t>number</w:t>
      </w:r>
      <w:r w:rsidRPr="00327CE6">
        <w:rPr>
          <w:highlight w:val="lightGray"/>
        </w:rPr>
        <w:t>}/</w:t>
      </w:r>
    </w:p>
    <w:p w:rsidR="006E1C1E" w:rsidRPr="00FC7326" w:rsidRDefault="006E1C1E" w:rsidP="006E1C1E">
      <w:pPr>
        <w:pStyle w:val="Listenabsatz"/>
        <w:numPr>
          <w:ilvl w:val="1"/>
          <w:numId w:val="6"/>
        </w:numPr>
      </w:pPr>
      <w:r>
        <w:t>Returns the representation of version with {number} of document {id}.</w:t>
      </w:r>
    </w:p>
    <w:p w:rsidR="006E1C1E" w:rsidRDefault="006E1C1E" w:rsidP="006E1C1E">
      <w:r>
        <w:t>In order to request a document in a specific (non-current) version, the document can be requests using the following URI:</w:t>
      </w:r>
    </w:p>
    <w:p w:rsidR="006E1C1E" w:rsidRDefault="006E1C1E" w:rsidP="006E1C1E">
      <w:pPr>
        <w:spacing w:line="480" w:lineRule="auto"/>
        <w:rPr>
          <w:highlight w:val="lightGray"/>
        </w:rPr>
      </w:pPr>
      <w:r w:rsidRPr="00327CE6">
        <w:rPr>
          <w:highlight w:val="lightGray"/>
        </w:rPr>
        <w:t>/documents/{id}?</w:t>
      </w:r>
      <w:r>
        <w:rPr>
          <w:highlight w:val="lightGray"/>
        </w:rPr>
        <w:t>version={number</w:t>
      </w:r>
      <w:r w:rsidRPr="00327CE6">
        <w:rPr>
          <w:highlight w:val="lightGray"/>
        </w:rPr>
        <w:t>}</w:t>
      </w:r>
    </w:p>
    <w:p w:rsidR="006E1C1E" w:rsidRDefault="006E1C1E" w:rsidP="006E1C1E">
      <w:pPr>
        <w:pStyle w:val="berschrift3"/>
      </w:pPr>
      <w:bookmarkStart w:id="50" w:name="_Toc332191211"/>
      <w:r>
        <w:t>Version restore</w:t>
      </w:r>
      <w:bookmarkEnd w:id="50"/>
    </w:p>
    <w:p w:rsidR="006E1C1E" w:rsidRDefault="006E1C1E" w:rsidP="006E1C1E">
      <w:pPr>
        <w:spacing w:line="276" w:lineRule="auto"/>
      </w:pPr>
      <w:r>
        <w:t>An older document version is restored by a create call against the document versions r</w:t>
      </w:r>
      <w:r>
        <w:t>e</w:t>
      </w:r>
      <w:r>
        <w:t>source. This virtually creates a new version, but instead the service will restore the corr</w:t>
      </w:r>
      <w:r>
        <w:t>e</w:t>
      </w:r>
      <w:r>
        <w:t>sponding document to the given version.</w:t>
      </w:r>
    </w:p>
    <w:p w:rsidR="006E1C1E" w:rsidRDefault="006E1C1E" w:rsidP="006E1C1E">
      <w:pPr>
        <w:spacing w:line="480" w:lineRule="auto"/>
        <w:rPr>
          <w:highlight w:val="lightGray"/>
        </w:rPr>
      </w:pPr>
      <w:r>
        <w:rPr>
          <w:highlight w:val="lightGray"/>
        </w:rPr>
        <w:t>POST /documents/{documentId}</w:t>
      </w:r>
      <w:r>
        <w:t>/versions</w:t>
      </w:r>
      <w:r w:rsidRPr="006811A0">
        <w:t xml:space="preserve"> with following version-restore model:</w:t>
      </w:r>
    </w:p>
    <w:p w:rsidR="006E1C1E" w:rsidRDefault="006E1C1E" w:rsidP="006E1C1E">
      <w:pPr>
        <w:spacing w:before="0"/>
        <w:rPr>
          <w:rFonts w:ascii="Courier" w:hAnsi="Courier"/>
          <w:lang w:eastAsia="en-US"/>
        </w:rPr>
      </w:pPr>
      <w:r w:rsidRPr="00115FE9">
        <w:rPr>
          <w:rFonts w:ascii="Courier" w:hAnsi="Courier"/>
          <w:lang w:eastAsia="en-US"/>
        </w:rPr>
        <w:t>{</w:t>
      </w:r>
    </w:p>
    <w:p w:rsidR="006E1C1E" w:rsidRDefault="006E1C1E" w:rsidP="006E1C1E">
      <w:pPr>
        <w:spacing w:before="0"/>
        <w:rPr>
          <w:rFonts w:ascii="Courier" w:hAnsi="Courier"/>
          <w:lang w:eastAsia="en-US"/>
        </w:rPr>
      </w:pPr>
      <w:r>
        <w:rPr>
          <w:rFonts w:ascii="Courier" w:hAnsi="Courier"/>
          <w:lang w:eastAsia="en-US"/>
        </w:rPr>
        <w:t xml:space="preserve"> </w:t>
      </w:r>
      <w:r w:rsidRPr="00115FE9">
        <w:rPr>
          <w:rFonts w:ascii="Courier" w:hAnsi="Courier"/>
          <w:lang w:eastAsia="en-US"/>
        </w:rPr>
        <w:t>"</w:t>
      </w:r>
      <w:r w:rsidRPr="00B305A4">
        <w:rPr>
          <w:rFonts w:ascii="Courier" w:hAnsi="Courier"/>
          <w:b/>
          <w:lang w:eastAsia="en-US"/>
        </w:rPr>
        <w:t>type</w:t>
      </w:r>
      <w:r w:rsidRPr="00115FE9">
        <w:rPr>
          <w:rFonts w:ascii="Courier" w:hAnsi="Courier"/>
          <w:lang w:eastAsia="en-US"/>
        </w:rPr>
        <w:t>"</w:t>
      </w:r>
      <w:r>
        <w:rPr>
          <w:rFonts w:ascii="Courier" w:hAnsi="Courier"/>
          <w:lang w:eastAsia="en-US"/>
        </w:rPr>
        <w:t>:</w:t>
      </w:r>
      <w:r>
        <w:rPr>
          <w:rFonts w:ascii="Courier" w:hAnsi="Courier"/>
          <w:lang w:eastAsia="en-US"/>
        </w:rPr>
        <w:tab/>
      </w:r>
      <w:r>
        <w:rPr>
          <w:rFonts w:ascii="Courier" w:hAnsi="Courier"/>
          <w:lang w:eastAsia="en-US"/>
        </w:rPr>
        <w:tab/>
      </w:r>
      <w:r>
        <w:rPr>
          <w:rFonts w:ascii="Courier" w:hAnsi="Courier"/>
          <w:lang w:eastAsia="en-US"/>
        </w:rPr>
        <w:tab/>
      </w:r>
      <w:r w:rsidRPr="00115FE9">
        <w:rPr>
          <w:rFonts w:ascii="Courier" w:hAnsi="Courier"/>
          <w:lang w:eastAsia="en-US"/>
        </w:rPr>
        <w:t>"</w:t>
      </w:r>
      <w:r>
        <w:rPr>
          <w:rFonts w:ascii="Courier" w:hAnsi="Courier"/>
          <w:lang w:eastAsia="en-US"/>
        </w:rPr>
        <w:t>version</w:t>
      </w:r>
      <w:r w:rsidRPr="00115FE9">
        <w:rPr>
          <w:rFonts w:ascii="Courier" w:hAnsi="Courier"/>
          <w:lang w:eastAsia="en-US"/>
        </w:rPr>
        <w:t>"</w:t>
      </w:r>
      <w:r>
        <w:rPr>
          <w:rFonts w:ascii="Courier" w:hAnsi="Courier"/>
          <w:lang w:eastAsia="en-US"/>
        </w:rPr>
        <w:t>,</w:t>
      </w:r>
    </w:p>
    <w:p w:rsidR="006E1C1E" w:rsidRPr="00115FE9" w:rsidRDefault="006E1C1E" w:rsidP="006E1C1E">
      <w:pPr>
        <w:spacing w:before="0" w:line="276" w:lineRule="auto"/>
        <w:rPr>
          <w:rFonts w:ascii="Courier" w:hAnsi="Courier"/>
          <w:lang w:eastAsia="en-US"/>
        </w:rPr>
      </w:pPr>
      <w:r>
        <w:rPr>
          <w:rFonts w:ascii="Courier" w:hAnsi="Courier"/>
          <w:b/>
          <w:lang w:eastAsia="en-US"/>
        </w:rPr>
        <w:t xml:space="preserve"> "number</w:t>
      </w:r>
      <w:r w:rsidRPr="00115FE9">
        <w:rPr>
          <w:rFonts w:ascii="Courier" w:hAnsi="Courier"/>
          <w:lang w:eastAsia="en-US"/>
        </w:rPr>
        <w:t>":</w:t>
      </w:r>
      <w:r>
        <w:rPr>
          <w:rFonts w:ascii="Courier" w:hAnsi="Courier"/>
          <w:lang w:eastAsia="en-US"/>
        </w:rPr>
        <w:tab/>
      </w:r>
      <w:r>
        <w:rPr>
          <w:rFonts w:ascii="Courier" w:hAnsi="Courier"/>
          <w:lang w:eastAsia="en-US"/>
        </w:rPr>
        <w:tab/>
      </w:r>
      <w:r>
        <w:rPr>
          <w:rFonts w:ascii="Courier" w:hAnsi="Courier"/>
          <w:lang w:eastAsia="en-US"/>
        </w:rPr>
        <w:tab/>
      </w:r>
      <w:r w:rsidRPr="00115FE9">
        <w:rPr>
          <w:rFonts w:ascii="Courier" w:hAnsi="Courier"/>
          <w:lang w:eastAsia="en-US"/>
        </w:rPr>
        <w:t>"&lt;</w:t>
      </w:r>
      <w:r>
        <w:rPr>
          <w:rFonts w:ascii="Courier" w:hAnsi="Courier"/>
          <w:lang w:eastAsia="en-US"/>
        </w:rPr>
        <w:t>number</w:t>
      </w:r>
      <w:r w:rsidRPr="00115FE9">
        <w:rPr>
          <w:rFonts w:ascii="Courier" w:hAnsi="Courier"/>
          <w:lang w:eastAsia="en-US"/>
        </w:rPr>
        <w:t xml:space="preserve"> of th</w:t>
      </w:r>
      <w:r>
        <w:rPr>
          <w:rFonts w:ascii="Courier" w:hAnsi="Courier"/>
          <w:lang w:eastAsia="en-US"/>
        </w:rPr>
        <w:t>e</w:t>
      </w:r>
      <w:r w:rsidRPr="00115FE9">
        <w:rPr>
          <w:rFonts w:ascii="Courier" w:hAnsi="Courier"/>
          <w:lang w:eastAsia="en-US"/>
        </w:rPr>
        <w:t xml:space="preserve"> version</w:t>
      </w:r>
      <w:r>
        <w:rPr>
          <w:rFonts w:ascii="Courier" w:hAnsi="Courier"/>
          <w:lang w:eastAsia="en-US"/>
        </w:rPr>
        <w:t xml:space="preserve"> to restore</w:t>
      </w:r>
      <w:r w:rsidRPr="00115FE9">
        <w:rPr>
          <w:rFonts w:ascii="Courier" w:hAnsi="Courier"/>
          <w:lang w:eastAsia="en-US"/>
        </w:rPr>
        <w:t>&gt;",</w:t>
      </w:r>
    </w:p>
    <w:p w:rsidR="006E1C1E" w:rsidRPr="00115FE9" w:rsidRDefault="006E1C1E" w:rsidP="006E1C1E">
      <w:pPr>
        <w:spacing w:before="0" w:line="276" w:lineRule="auto"/>
        <w:rPr>
          <w:rFonts w:ascii="Courier" w:hAnsi="Courier"/>
          <w:lang w:eastAsia="en-US"/>
        </w:rPr>
      </w:pPr>
      <w:r w:rsidRPr="00115FE9">
        <w:rPr>
          <w:rFonts w:ascii="Courier" w:hAnsi="Courier"/>
          <w:lang w:eastAsia="en-US"/>
        </w:rPr>
        <w:t>"</w:t>
      </w:r>
      <w:r w:rsidR="005A51AF">
        <w:rPr>
          <w:rFonts w:ascii="Courier" w:hAnsi="Courier"/>
          <w:b/>
          <w:lang w:eastAsia="en-US"/>
        </w:rPr>
        <w:t>c</w:t>
      </w:r>
      <w:r w:rsidRPr="00115FE9">
        <w:rPr>
          <w:rFonts w:ascii="Courier" w:hAnsi="Courier"/>
          <w:b/>
          <w:lang w:eastAsia="en-US"/>
        </w:rPr>
        <w:t>omment</w:t>
      </w:r>
      <w:r w:rsidRPr="00115FE9">
        <w:rPr>
          <w:rFonts w:ascii="Courier" w:hAnsi="Courier"/>
          <w:lang w:eastAsia="en-US"/>
        </w:rPr>
        <w:t xml:space="preserve">":"&lt;comment of </w:t>
      </w:r>
      <w:r>
        <w:rPr>
          <w:rFonts w:ascii="Courier" w:hAnsi="Courier"/>
          <w:lang w:eastAsia="en-US"/>
        </w:rPr>
        <w:t>the</w:t>
      </w:r>
      <w:r w:rsidRPr="00115FE9">
        <w:rPr>
          <w:rFonts w:ascii="Courier" w:hAnsi="Courier"/>
          <w:lang w:eastAsia="en-US"/>
        </w:rPr>
        <w:t xml:space="preserve"> version</w:t>
      </w:r>
      <w:r>
        <w:rPr>
          <w:rFonts w:ascii="Courier" w:hAnsi="Courier"/>
          <w:lang w:eastAsia="en-US"/>
        </w:rPr>
        <w:t xml:space="preserve"> restore&gt;"</w:t>
      </w:r>
    </w:p>
    <w:p w:rsidR="006E1C1E" w:rsidRDefault="006E1C1E" w:rsidP="006E1C1E">
      <w:pPr>
        <w:spacing w:before="0"/>
        <w:rPr>
          <w:rFonts w:ascii="Courier" w:hAnsi="Courier"/>
          <w:lang w:eastAsia="en-US"/>
        </w:rPr>
      </w:pPr>
      <w:r w:rsidRPr="00115FE9">
        <w:rPr>
          <w:rFonts w:ascii="Courier" w:hAnsi="Courier"/>
          <w:lang w:eastAsia="en-US"/>
        </w:rPr>
        <w:t>}</w:t>
      </w:r>
    </w:p>
    <w:p w:rsidR="006E1C1E" w:rsidRDefault="006E1C1E" w:rsidP="006E1C1E">
      <w:pPr>
        <w:spacing w:before="0"/>
        <w:rPr>
          <w:rFonts w:ascii="Courier" w:hAnsi="Courier"/>
          <w:lang w:eastAsia="en-US"/>
        </w:rPr>
      </w:pPr>
    </w:p>
    <w:p w:rsidR="006E1C1E" w:rsidRDefault="006E1C1E" w:rsidP="006E1C1E">
      <w:pPr>
        <w:spacing w:before="0"/>
      </w:pPr>
      <w:r w:rsidRPr="004D6BB2">
        <w:t xml:space="preserve">Note: this is the standard version model without the keys </w:t>
      </w:r>
      <w:r w:rsidR="004D1D84">
        <w:rPr>
          <w:b/>
        </w:rPr>
        <w:t>lastModified</w:t>
      </w:r>
      <w:r w:rsidRPr="004D6BB2">
        <w:t xml:space="preserve"> and </w:t>
      </w:r>
      <w:r w:rsidRPr="004D6BB2">
        <w:rPr>
          <w:b/>
        </w:rPr>
        <w:t>modifier</w:t>
      </w:r>
      <w:r w:rsidR="004D1D84">
        <w:rPr>
          <w:b/>
        </w:rPr>
        <w:t>Id</w:t>
      </w:r>
      <w:r w:rsidRPr="004D6BB2">
        <w:t xml:space="preserve"> since these values are derived automatically.</w:t>
      </w:r>
    </w:p>
    <w:p w:rsidR="006E1C1E" w:rsidRDefault="006E1C1E" w:rsidP="006E1C1E">
      <w:pPr>
        <w:spacing w:before="0"/>
      </w:pPr>
    </w:p>
    <w:p w:rsidR="006E1C1E" w:rsidRPr="004D6BB2" w:rsidRDefault="006E1C1E" w:rsidP="006E1C1E">
      <w:pPr>
        <w:spacing w:before="0"/>
      </w:pPr>
      <w:r>
        <w:t xml:space="preserve">The request will be answered by a </w:t>
      </w:r>
      <w:r w:rsidRPr="00F67C51">
        <w:rPr>
          <w:b/>
        </w:rPr>
        <w:t>201 Created</w:t>
      </w:r>
      <w:r>
        <w:t xml:space="preserve"> Response.</w:t>
      </w:r>
    </w:p>
    <w:p w:rsidR="00B543D4" w:rsidRPr="001A136E" w:rsidRDefault="00B543D4" w:rsidP="00EC3C31">
      <w:pPr>
        <w:pStyle w:val="berschrift2"/>
      </w:pPr>
      <w:bookmarkStart w:id="51" w:name="_Toc332191212"/>
      <w:commentRangeStart w:id="52"/>
      <w:r w:rsidRPr="001A136E">
        <w:t>Synchronization</w:t>
      </w:r>
      <w:commentRangeEnd w:id="52"/>
      <w:r w:rsidR="001C38C8">
        <w:rPr>
          <w:rStyle w:val="Kommentarzeichen"/>
          <w:rFonts w:ascii="Normal" w:hAnsi="Normal"/>
          <w:b w:val="0"/>
          <w:color w:val="auto"/>
          <w:lang w:eastAsia="en-US"/>
        </w:rPr>
        <w:commentReference w:id="52"/>
      </w:r>
      <w:bookmarkEnd w:id="51"/>
    </w:p>
    <w:p w:rsidR="00B543D4" w:rsidRDefault="00B543D4" w:rsidP="00B543D4">
      <w:r>
        <w:t>For a client to determine if a resource is outdated, the response of a GET request always contains a “</w:t>
      </w:r>
      <w:r>
        <w:rPr>
          <w:rStyle w:val="Fett"/>
        </w:rPr>
        <w:t>Last-Modified</w:t>
      </w:r>
      <w:r>
        <w:t>” and an “</w:t>
      </w:r>
      <w:r>
        <w:rPr>
          <w:rStyle w:val="Fett"/>
        </w:rPr>
        <w:t>Etag</w:t>
      </w:r>
      <w:r>
        <w:t>” HTTP Header.</w:t>
      </w:r>
    </w:p>
    <w:p w:rsidR="00B543D4" w:rsidRDefault="00B543D4" w:rsidP="00B543D4">
      <w:r>
        <w:t>Last-Modified: specifies the last change date of the resource.</w:t>
      </w:r>
      <w:r>
        <w:br/>
        <w:t>Etag: A unique hash for the resource.</w:t>
      </w:r>
    </w:p>
    <w:p w:rsidR="00B543D4" w:rsidRDefault="00B543D4" w:rsidP="00B543D4">
      <w:r>
        <w:t xml:space="preserve">Using this </w:t>
      </w:r>
      <w:r w:rsidR="00CE2FF4">
        <w:t xml:space="preserve">information a client can check if a resource is in sync or not. When not sure, the client also may perform </w:t>
      </w:r>
      <w:r w:rsidR="00CE2FF4" w:rsidRPr="00CE2FF4">
        <w:rPr>
          <w:b/>
        </w:rPr>
        <w:t>Conditional GET</w:t>
      </w:r>
      <w:r w:rsidR="00CE2FF4">
        <w:t xml:space="preserve"> requests.</w:t>
      </w:r>
    </w:p>
    <w:p w:rsidR="00CE2FF4" w:rsidRDefault="003B591A" w:rsidP="00B543D4">
      <w:r>
        <w:t>If a GET request contains the headers “</w:t>
      </w:r>
      <w:r w:rsidRPr="003B591A">
        <w:rPr>
          <w:b/>
        </w:rPr>
        <w:t>If-Modified-Since</w:t>
      </w:r>
      <w:r>
        <w:t>” or “</w:t>
      </w:r>
      <w:r w:rsidRPr="003B591A">
        <w:rPr>
          <w:b/>
        </w:rPr>
        <w:t>If-None-Match</w:t>
      </w:r>
      <w:r>
        <w:t>” the service evaluates if the resource has changed in comparison to the given values. If the resource did not cha</w:t>
      </w:r>
      <w:r w:rsidR="00177A43">
        <w:t>n</w:t>
      </w:r>
      <w:r>
        <w:t xml:space="preserve">ge, a </w:t>
      </w:r>
      <w:r w:rsidRPr="00D9774E">
        <w:rPr>
          <w:b/>
        </w:rPr>
        <w:t>304 Not Modified</w:t>
      </w:r>
      <w:r>
        <w:t xml:space="preserve"> response is sent. If the resource changed, the resource itself i</w:t>
      </w:r>
      <w:r w:rsidR="007E486D">
        <w:t>s</w:t>
      </w:r>
      <w:r>
        <w:t xml:space="preserve"> responded.</w:t>
      </w:r>
    </w:p>
    <w:p w:rsidR="003B591A" w:rsidRPr="00B543D4" w:rsidRDefault="003B591A" w:rsidP="00B543D4">
      <w:r>
        <w:t>Example:</w:t>
      </w:r>
    </w:p>
    <w:p w:rsidR="00B543D4" w:rsidRDefault="00B543D4" w:rsidP="00B543D4">
      <w:r>
        <w:t>If-Modified-Since: Wed, 01 Sep 2004 13:24:52 GMT</w:t>
      </w:r>
      <w:r>
        <w:br/>
        <w:t>If-None-Match: “4135cda4″</w:t>
      </w:r>
    </w:p>
    <w:p w:rsidR="008B448A" w:rsidRDefault="008B448A" w:rsidP="00EC3C31">
      <w:pPr>
        <w:pStyle w:val="berschrift2"/>
      </w:pPr>
      <w:bookmarkStart w:id="53" w:name="_Toc332191213"/>
      <w:commentRangeStart w:id="54"/>
      <w:r>
        <w:t>Batch Synchronization</w:t>
      </w:r>
      <w:commentRangeEnd w:id="54"/>
      <w:r w:rsidR="001C38C8">
        <w:rPr>
          <w:rStyle w:val="Kommentarzeichen"/>
          <w:rFonts w:ascii="Normal" w:hAnsi="Normal"/>
          <w:b w:val="0"/>
          <w:color w:val="auto"/>
          <w:lang w:eastAsia="en-US"/>
        </w:rPr>
        <w:commentReference w:id="54"/>
      </w:r>
      <w:bookmarkEnd w:id="53"/>
    </w:p>
    <w:p w:rsidR="00322C5C" w:rsidRDefault="00322C5C" w:rsidP="00322C5C">
      <w:r>
        <w:lastRenderedPageBreak/>
        <w:t>In addition to a Conditional GET request, a batch-synchronization is supported. Using the batch-synchronization a client can determine the synchronized state of several resources.</w:t>
      </w:r>
    </w:p>
    <w:p w:rsidR="00322C5C" w:rsidRDefault="00322C5C" w:rsidP="00FB7F37">
      <w:pPr>
        <w:pStyle w:val="berschrift3"/>
      </w:pPr>
      <w:bookmarkStart w:id="55" w:name="_Toc332191214"/>
      <w:r>
        <w:t>Request:</w:t>
      </w:r>
      <w:bookmarkEnd w:id="55"/>
    </w:p>
    <w:p w:rsidR="00F63534" w:rsidRPr="00F63534" w:rsidRDefault="00F63534" w:rsidP="00F63534">
      <w:r>
        <w:t>Via a POST request the client can send a batch-synronization request for several resources.</w:t>
      </w:r>
    </w:p>
    <w:p w:rsidR="008B448A" w:rsidRDefault="001A6030" w:rsidP="008B448A">
      <w:r>
        <w:t>POST</w:t>
      </w:r>
      <w:r w:rsidR="00D543BD">
        <w:t xml:space="preserve"> /sdb/</w:t>
      </w:r>
      <w:r>
        <w:t>synchronize</w:t>
      </w:r>
    </w:p>
    <w:p w:rsidR="001A6030" w:rsidRPr="00367550" w:rsidRDefault="001A6030" w:rsidP="00367550">
      <w:pPr>
        <w:spacing w:before="0"/>
        <w:rPr>
          <w:rFonts w:ascii="Courier" w:hAnsi="Courier"/>
          <w:lang w:eastAsia="en-US"/>
        </w:rPr>
      </w:pPr>
      <w:r w:rsidRPr="00367550">
        <w:rPr>
          <w:rFonts w:ascii="Courier" w:hAnsi="Courier"/>
          <w:lang w:eastAsia="en-US"/>
        </w:rPr>
        <w:t>{</w:t>
      </w:r>
    </w:p>
    <w:p w:rsidR="001A6030" w:rsidRPr="00367550" w:rsidRDefault="001A6030" w:rsidP="00367550">
      <w:pPr>
        <w:spacing w:before="0"/>
        <w:ind w:firstLine="708"/>
        <w:rPr>
          <w:rFonts w:ascii="Courier" w:hAnsi="Courier"/>
          <w:lang w:eastAsia="en-US"/>
        </w:rPr>
      </w:pPr>
      <w:r w:rsidRPr="00367550">
        <w:rPr>
          <w:rFonts w:ascii="Courier" w:hAnsi="Courier"/>
          <w:b/>
          <w:lang w:eastAsia="en-US"/>
        </w:rPr>
        <w:t>type</w:t>
      </w:r>
      <w:r w:rsidRPr="00367550">
        <w:rPr>
          <w:rFonts w:ascii="Courier" w:hAnsi="Courier"/>
          <w:lang w:eastAsia="en-US"/>
        </w:rPr>
        <w:t>=</w:t>
      </w:r>
      <w:r w:rsidR="00367550">
        <w:rPr>
          <w:rFonts w:ascii="Courier" w:hAnsi="Courier"/>
          <w:lang w:eastAsia="en-US"/>
        </w:rPr>
        <w:t>"</w:t>
      </w:r>
      <w:r w:rsidR="00322C5C" w:rsidRPr="00367550">
        <w:rPr>
          <w:rFonts w:ascii="Courier" w:hAnsi="Courier"/>
          <w:lang w:eastAsia="en-US"/>
        </w:rPr>
        <w:t>batch-</w:t>
      </w:r>
      <w:r w:rsidRPr="00367550">
        <w:rPr>
          <w:rFonts w:ascii="Courier" w:hAnsi="Courier"/>
          <w:lang w:eastAsia="en-US"/>
        </w:rPr>
        <w:t>synchronize</w:t>
      </w:r>
      <w:r w:rsidR="00367550">
        <w:rPr>
          <w:rFonts w:ascii="Courier" w:hAnsi="Courier"/>
          <w:lang w:eastAsia="en-US"/>
        </w:rPr>
        <w:t>"</w:t>
      </w:r>
    </w:p>
    <w:p w:rsidR="001A6030" w:rsidRPr="00367550" w:rsidRDefault="001A6030" w:rsidP="00367550">
      <w:pPr>
        <w:spacing w:before="0"/>
        <w:ind w:firstLine="708"/>
        <w:rPr>
          <w:rFonts w:ascii="Courier" w:hAnsi="Courier"/>
          <w:lang w:eastAsia="en-US"/>
        </w:rPr>
      </w:pPr>
      <w:r w:rsidRPr="00367550">
        <w:rPr>
          <w:rFonts w:ascii="Courier" w:hAnsi="Courier"/>
          <w:b/>
          <w:lang w:eastAsia="en-US"/>
        </w:rPr>
        <w:t>resources</w:t>
      </w:r>
      <w:r w:rsidRPr="00367550">
        <w:rPr>
          <w:rFonts w:ascii="Courier" w:hAnsi="Courier"/>
          <w:lang w:eastAsia="en-US"/>
        </w:rPr>
        <w:t>=</w:t>
      </w:r>
    </w:p>
    <w:p w:rsidR="001A6030" w:rsidRPr="00367550" w:rsidRDefault="001A6030" w:rsidP="00367550">
      <w:pPr>
        <w:spacing w:before="0"/>
        <w:ind w:left="708"/>
        <w:rPr>
          <w:rFonts w:ascii="Courier" w:hAnsi="Courier"/>
          <w:lang w:eastAsia="en-US"/>
        </w:rPr>
      </w:pPr>
      <w:r w:rsidRPr="00367550">
        <w:rPr>
          <w:rFonts w:ascii="Courier" w:hAnsi="Courier"/>
          <w:lang w:eastAsia="en-US"/>
        </w:rPr>
        <w:t>[</w:t>
      </w:r>
    </w:p>
    <w:p w:rsidR="001A6030" w:rsidRDefault="001A6030" w:rsidP="00367550">
      <w:pPr>
        <w:spacing w:before="0"/>
        <w:ind w:left="708"/>
        <w:rPr>
          <w:rFonts w:ascii="Courier" w:hAnsi="Courier"/>
          <w:lang w:eastAsia="en-US"/>
        </w:rPr>
      </w:pPr>
      <w:r w:rsidRPr="00367550">
        <w:rPr>
          <w:rFonts w:ascii="Courier" w:hAnsi="Courier"/>
          <w:lang w:eastAsia="en-US"/>
        </w:rPr>
        <w:tab/>
        <w:t>{</w:t>
      </w:r>
      <w:r w:rsidR="00367550">
        <w:rPr>
          <w:rFonts w:ascii="Courier" w:hAnsi="Courier"/>
          <w:lang w:eastAsia="en-US"/>
        </w:rPr>
        <w:t>"</w:t>
      </w:r>
      <w:r w:rsidRPr="00A02B6C">
        <w:rPr>
          <w:rFonts w:ascii="Courier" w:hAnsi="Courier"/>
          <w:b/>
          <w:lang w:eastAsia="en-US"/>
        </w:rPr>
        <w:t>type</w:t>
      </w:r>
      <w:r w:rsidR="00367550">
        <w:rPr>
          <w:rFonts w:ascii="Courier" w:hAnsi="Courier"/>
          <w:lang w:eastAsia="en-US"/>
        </w:rPr>
        <w:t>"</w:t>
      </w:r>
      <w:r w:rsidRPr="00367550">
        <w:rPr>
          <w:rFonts w:ascii="Courier" w:hAnsi="Courier"/>
          <w:lang w:eastAsia="en-US"/>
        </w:rPr>
        <w:t>=</w:t>
      </w:r>
      <w:r w:rsidR="00367550">
        <w:rPr>
          <w:rFonts w:ascii="Courier" w:hAnsi="Courier"/>
          <w:lang w:eastAsia="en-US"/>
        </w:rPr>
        <w:t>"</w:t>
      </w:r>
      <w:r w:rsidRPr="00367550">
        <w:rPr>
          <w:rFonts w:ascii="Courier" w:hAnsi="Courier"/>
          <w:lang w:eastAsia="en-US"/>
        </w:rPr>
        <w:t>folder</w:t>
      </w:r>
      <w:r w:rsidR="00367550">
        <w:rPr>
          <w:rFonts w:ascii="Courier" w:hAnsi="Courier"/>
          <w:lang w:eastAsia="en-US"/>
        </w:rPr>
        <w:t>"</w:t>
      </w:r>
      <w:r w:rsidRPr="00367550">
        <w:rPr>
          <w:rFonts w:ascii="Courier" w:hAnsi="Courier"/>
          <w:lang w:eastAsia="en-US"/>
        </w:rPr>
        <w:t>,</w:t>
      </w:r>
      <w:r w:rsidRPr="00A02B6C">
        <w:rPr>
          <w:rFonts w:ascii="Courier" w:hAnsi="Courier"/>
          <w:b/>
          <w:lang w:eastAsia="en-US"/>
        </w:rPr>
        <w:t>id</w:t>
      </w:r>
      <w:r w:rsidRPr="00367550">
        <w:rPr>
          <w:rFonts w:ascii="Courier" w:hAnsi="Courier"/>
          <w:lang w:eastAsia="en-US"/>
        </w:rPr>
        <w:t>=</w:t>
      </w:r>
      <w:r w:rsidR="00367550">
        <w:rPr>
          <w:rFonts w:ascii="Courier" w:hAnsi="Courier"/>
          <w:lang w:eastAsia="en-US"/>
        </w:rPr>
        <w:t>"</w:t>
      </w:r>
      <w:r w:rsidRPr="00367550">
        <w:rPr>
          <w:rFonts w:ascii="Courier" w:hAnsi="Courier"/>
          <w:lang w:eastAsia="en-US"/>
        </w:rPr>
        <w:t>1234</w:t>
      </w:r>
      <w:r w:rsidR="00367550">
        <w:rPr>
          <w:rFonts w:ascii="Courier" w:hAnsi="Courier"/>
          <w:lang w:eastAsia="en-US"/>
        </w:rPr>
        <w:t>"</w:t>
      </w:r>
      <w:r w:rsidRPr="00367550">
        <w:rPr>
          <w:rFonts w:ascii="Courier" w:hAnsi="Courier"/>
          <w:lang w:eastAsia="en-US"/>
        </w:rPr>
        <w:t>,</w:t>
      </w:r>
      <w:r w:rsidR="00367550">
        <w:rPr>
          <w:rFonts w:ascii="Courier" w:hAnsi="Courier"/>
          <w:lang w:eastAsia="en-US"/>
        </w:rPr>
        <w:t>"</w:t>
      </w:r>
      <w:r w:rsidRPr="00A02B6C">
        <w:rPr>
          <w:rFonts w:ascii="Courier" w:hAnsi="Courier"/>
          <w:b/>
          <w:lang w:eastAsia="en-US"/>
        </w:rPr>
        <w:t>etag</w:t>
      </w:r>
      <w:r w:rsidR="00367550">
        <w:rPr>
          <w:rFonts w:ascii="Courier" w:hAnsi="Courier"/>
          <w:lang w:eastAsia="en-US"/>
        </w:rPr>
        <w:t>"</w:t>
      </w:r>
      <w:r w:rsidRPr="00367550">
        <w:rPr>
          <w:rFonts w:ascii="Courier" w:hAnsi="Courier"/>
          <w:lang w:eastAsia="en-US"/>
        </w:rPr>
        <w:t>=</w:t>
      </w:r>
      <w:r w:rsidR="00367550">
        <w:rPr>
          <w:rFonts w:ascii="Courier" w:hAnsi="Courier"/>
          <w:lang w:eastAsia="en-US"/>
        </w:rPr>
        <w:t>"</w:t>
      </w:r>
      <w:r w:rsidRPr="00367550">
        <w:rPr>
          <w:rFonts w:ascii="Courier" w:hAnsi="Courier"/>
          <w:lang w:eastAsia="en-US"/>
        </w:rPr>
        <w:t>12314ds21</w:t>
      </w:r>
      <w:r w:rsidR="00367550">
        <w:rPr>
          <w:rFonts w:ascii="Courier" w:hAnsi="Courier"/>
          <w:lang w:eastAsia="en-US"/>
        </w:rPr>
        <w:t>"</w:t>
      </w:r>
      <w:r w:rsidRPr="00367550">
        <w:rPr>
          <w:rFonts w:ascii="Courier" w:hAnsi="Courier"/>
          <w:lang w:eastAsia="en-US"/>
        </w:rPr>
        <w:t>,</w:t>
      </w:r>
      <w:r w:rsidR="00367550">
        <w:rPr>
          <w:rFonts w:ascii="Courier" w:hAnsi="Courier"/>
          <w:lang w:eastAsia="en-US"/>
        </w:rPr>
        <w:t>"</w:t>
      </w:r>
      <w:r w:rsidRPr="00A02B6C">
        <w:rPr>
          <w:rFonts w:ascii="Courier" w:hAnsi="Courier"/>
          <w:b/>
          <w:lang w:eastAsia="en-US"/>
        </w:rPr>
        <w:t>last-modified</w:t>
      </w:r>
      <w:r w:rsidR="00367550">
        <w:rPr>
          <w:rFonts w:ascii="Courier" w:hAnsi="Courier"/>
          <w:lang w:eastAsia="en-US"/>
        </w:rPr>
        <w:t>"</w:t>
      </w:r>
      <w:r w:rsidRPr="00367550">
        <w:rPr>
          <w:rFonts w:ascii="Courier" w:hAnsi="Courier"/>
          <w:lang w:eastAsia="en-US"/>
        </w:rPr>
        <w:t>=</w:t>
      </w:r>
      <w:r w:rsidR="00367550">
        <w:rPr>
          <w:rFonts w:ascii="Courier" w:hAnsi="Courier"/>
          <w:lang w:eastAsia="en-US"/>
        </w:rPr>
        <w:t>"</w:t>
      </w:r>
      <w:r w:rsidRPr="00367550">
        <w:rPr>
          <w:rFonts w:ascii="Courier" w:hAnsi="Courier"/>
          <w:lang w:eastAsia="en-US"/>
        </w:rPr>
        <w:t xml:space="preserve"> Wed, 01 Sep 2004 13:24:52 GMT</w:t>
      </w:r>
      <w:r w:rsidR="00367550">
        <w:rPr>
          <w:rFonts w:ascii="Courier" w:hAnsi="Courier"/>
          <w:lang w:eastAsia="en-US"/>
        </w:rPr>
        <w:t>"</w:t>
      </w:r>
      <w:r w:rsidRPr="00367550">
        <w:rPr>
          <w:rFonts w:ascii="Courier" w:hAnsi="Courier"/>
          <w:lang w:eastAsia="en-US"/>
        </w:rPr>
        <w:t>},</w:t>
      </w:r>
    </w:p>
    <w:p w:rsidR="00367550" w:rsidRPr="00367550" w:rsidRDefault="00367550" w:rsidP="00367550">
      <w:pPr>
        <w:spacing w:before="0"/>
        <w:ind w:left="708" w:firstLine="708"/>
        <w:rPr>
          <w:rFonts w:ascii="Courier" w:hAnsi="Courier"/>
          <w:lang w:eastAsia="en-US"/>
        </w:rPr>
      </w:pPr>
      <w:r w:rsidRPr="00367550">
        <w:rPr>
          <w:rFonts w:ascii="Courier" w:hAnsi="Courier"/>
          <w:lang w:eastAsia="en-US"/>
        </w:rPr>
        <w:t>{</w:t>
      </w:r>
      <w:r>
        <w:rPr>
          <w:rFonts w:ascii="Courier" w:hAnsi="Courier"/>
          <w:lang w:eastAsia="en-US"/>
        </w:rPr>
        <w:t>"</w:t>
      </w:r>
      <w:r w:rsidRPr="00A02B6C">
        <w:rPr>
          <w:rFonts w:ascii="Courier" w:hAnsi="Courier"/>
          <w:b/>
          <w:lang w:eastAsia="en-US"/>
        </w:rPr>
        <w:t>type</w:t>
      </w:r>
      <w:r>
        <w:rPr>
          <w:rFonts w:ascii="Courier" w:hAnsi="Courier"/>
          <w:lang w:eastAsia="en-US"/>
        </w:rPr>
        <w:t>"</w:t>
      </w:r>
      <w:r w:rsidRPr="00367550">
        <w:rPr>
          <w:rFonts w:ascii="Courier" w:hAnsi="Courier"/>
          <w:lang w:eastAsia="en-US"/>
        </w:rPr>
        <w:t>=</w:t>
      </w:r>
      <w:r>
        <w:rPr>
          <w:rFonts w:ascii="Courier" w:hAnsi="Courier"/>
          <w:lang w:eastAsia="en-US"/>
        </w:rPr>
        <w:t>"document"</w:t>
      </w:r>
      <w:r w:rsidRPr="00367550">
        <w:rPr>
          <w:rFonts w:ascii="Courier" w:hAnsi="Courier"/>
          <w:lang w:eastAsia="en-US"/>
        </w:rPr>
        <w:t>,</w:t>
      </w:r>
      <w:r w:rsidRPr="00A02B6C">
        <w:rPr>
          <w:rFonts w:ascii="Courier" w:hAnsi="Courier"/>
          <w:b/>
          <w:lang w:eastAsia="en-US"/>
        </w:rPr>
        <w:t>id</w:t>
      </w:r>
      <w:r w:rsidRPr="00367550">
        <w:rPr>
          <w:rFonts w:ascii="Courier" w:hAnsi="Courier"/>
          <w:lang w:eastAsia="en-US"/>
        </w:rPr>
        <w:t>=</w:t>
      </w:r>
      <w:r>
        <w:rPr>
          <w:rFonts w:ascii="Courier" w:hAnsi="Courier"/>
          <w:lang w:eastAsia="en-US"/>
        </w:rPr>
        <w:t>"</w:t>
      </w:r>
      <w:r w:rsidRPr="00367550">
        <w:rPr>
          <w:rFonts w:ascii="Courier" w:hAnsi="Courier"/>
          <w:lang w:eastAsia="en-US"/>
        </w:rPr>
        <w:t>12</w:t>
      </w:r>
      <w:r>
        <w:rPr>
          <w:rFonts w:ascii="Courier" w:hAnsi="Courier"/>
          <w:lang w:eastAsia="en-US"/>
        </w:rPr>
        <w:t>4</w:t>
      </w:r>
      <w:r w:rsidRPr="00367550">
        <w:rPr>
          <w:rFonts w:ascii="Courier" w:hAnsi="Courier"/>
          <w:lang w:eastAsia="en-US"/>
        </w:rPr>
        <w:t>4</w:t>
      </w:r>
      <w:r>
        <w:rPr>
          <w:rFonts w:ascii="Courier" w:hAnsi="Courier"/>
          <w:lang w:eastAsia="en-US"/>
        </w:rPr>
        <w:t>"</w:t>
      </w:r>
      <w:r w:rsidRPr="00367550">
        <w:rPr>
          <w:rFonts w:ascii="Courier" w:hAnsi="Courier"/>
          <w:lang w:eastAsia="en-US"/>
        </w:rPr>
        <w:t>,</w:t>
      </w:r>
      <w:r>
        <w:rPr>
          <w:rFonts w:ascii="Courier" w:hAnsi="Courier"/>
          <w:lang w:eastAsia="en-US"/>
        </w:rPr>
        <w:t>"</w:t>
      </w:r>
      <w:r w:rsidRPr="00A02B6C">
        <w:rPr>
          <w:rFonts w:ascii="Courier" w:hAnsi="Courier"/>
          <w:b/>
          <w:lang w:eastAsia="en-US"/>
        </w:rPr>
        <w:t>etag</w:t>
      </w:r>
      <w:r>
        <w:rPr>
          <w:rFonts w:ascii="Courier" w:hAnsi="Courier"/>
          <w:lang w:eastAsia="en-US"/>
        </w:rPr>
        <w:t>"</w:t>
      </w:r>
      <w:r w:rsidRPr="00367550">
        <w:rPr>
          <w:rFonts w:ascii="Courier" w:hAnsi="Courier"/>
          <w:lang w:eastAsia="en-US"/>
        </w:rPr>
        <w:t>=</w:t>
      </w:r>
      <w:r>
        <w:rPr>
          <w:rFonts w:ascii="Courier" w:hAnsi="Courier"/>
          <w:lang w:eastAsia="en-US"/>
        </w:rPr>
        <w:t>"</w:t>
      </w:r>
      <w:r w:rsidRPr="00367550">
        <w:rPr>
          <w:rFonts w:ascii="Courier" w:hAnsi="Courier"/>
          <w:lang w:eastAsia="en-US"/>
        </w:rPr>
        <w:t>123</w:t>
      </w:r>
      <w:r>
        <w:rPr>
          <w:rFonts w:ascii="Courier" w:hAnsi="Courier"/>
          <w:lang w:eastAsia="en-US"/>
        </w:rPr>
        <w:t>6</w:t>
      </w:r>
      <w:r w:rsidRPr="00367550">
        <w:rPr>
          <w:rFonts w:ascii="Courier" w:hAnsi="Courier"/>
          <w:lang w:eastAsia="en-US"/>
        </w:rPr>
        <w:t>4ds21</w:t>
      </w:r>
      <w:r>
        <w:rPr>
          <w:rFonts w:ascii="Courier" w:hAnsi="Courier"/>
          <w:lang w:eastAsia="en-US"/>
        </w:rPr>
        <w:t>"</w:t>
      </w:r>
      <w:r w:rsidRPr="00367550">
        <w:rPr>
          <w:rFonts w:ascii="Courier" w:hAnsi="Courier"/>
          <w:lang w:eastAsia="en-US"/>
        </w:rPr>
        <w:t>,</w:t>
      </w:r>
      <w:r>
        <w:rPr>
          <w:rFonts w:ascii="Courier" w:hAnsi="Courier"/>
          <w:lang w:eastAsia="en-US"/>
        </w:rPr>
        <w:t>"</w:t>
      </w:r>
      <w:r w:rsidRPr="00A02B6C">
        <w:rPr>
          <w:rFonts w:ascii="Courier" w:hAnsi="Courier"/>
          <w:b/>
          <w:lang w:eastAsia="en-US"/>
        </w:rPr>
        <w:t>last-modified</w:t>
      </w:r>
      <w:r>
        <w:rPr>
          <w:rFonts w:ascii="Courier" w:hAnsi="Courier"/>
          <w:lang w:eastAsia="en-US"/>
        </w:rPr>
        <w:t>"</w:t>
      </w:r>
      <w:r w:rsidRPr="00367550">
        <w:rPr>
          <w:rFonts w:ascii="Courier" w:hAnsi="Courier"/>
          <w:lang w:eastAsia="en-US"/>
        </w:rPr>
        <w:t>=</w:t>
      </w:r>
      <w:r>
        <w:rPr>
          <w:rFonts w:ascii="Courier" w:hAnsi="Courier"/>
          <w:lang w:eastAsia="en-US"/>
        </w:rPr>
        <w:t>"</w:t>
      </w:r>
      <w:r w:rsidRPr="00367550">
        <w:rPr>
          <w:rFonts w:ascii="Courier" w:hAnsi="Courier"/>
          <w:lang w:eastAsia="en-US"/>
        </w:rPr>
        <w:t xml:space="preserve"> Wed, 01 Sep 2004 13:2</w:t>
      </w:r>
      <w:r>
        <w:rPr>
          <w:rFonts w:ascii="Courier" w:hAnsi="Courier"/>
          <w:lang w:eastAsia="en-US"/>
        </w:rPr>
        <w:t>2</w:t>
      </w:r>
      <w:r w:rsidRPr="00367550">
        <w:rPr>
          <w:rFonts w:ascii="Courier" w:hAnsi="Courier"/>
          <w:lang w:eastAsia="en-US"/>
        </w:rPr>
        <w:t>:52 GMT</w:t>
      </w:r>
      <w:r>
        <w:rPr>
          <w:rFonts w:ascii="Courier" w:hAnsi="Courier"/>
          <w:lang w:eastAsia="en-US"/>
        </w:rPr>
        <w:t>"</w:t>
      </w:r>
      <w:r w:rsidRPr="00367550">
        <w:rPr>
          <w:rFonts w:ascii="Courier" w:hAnsi="Courier"/>
          <w:lang w:eastAsia="en-US"/>
        </w:rPr>
        <w:t>}</w:t>
      </w:r>
    </w:p>
    <w:p w:rsidR="001A6030" w:rsidRPr="00367550" w:rsidRDefault="001A6030" w:rsidP="00367550">
      <w:pPr>
        <w:spacing w:before="0"/>
        <w:ind w:left="708"/>
        <w:rPr>
          <w:rFonts w:ascii="Courier" w:hAnsi="Courier"/>
          <w:lang w:eastAsia="en-US"/>
        </w:rPr>
      </w:pPr>
      <w:r w:rsidRPr="00367550">
        <w:rPr>
          <w:rFonts w:ascii="Courier" w:hAnsi="Courier"/>
          <w:lang w:eastAsia="en-US"/>
        </w:rPr>
        <w:t>]</w:t>
      </w:r>
    </w:p>
    <w:p w:rsidR="001A6030" w:rsidRPr="00367550" w:rsidRDefault="001A6030" w:rsidP="00367550">
      <w:pPr>
        <w:spacing w:before="0"/>
        <w:rPr>
          <w:rFonts w:ascii="Courier" w:hAnsi="Courier"/>
          <w:lang w:eastAsia="en-US"/>
        </w:rPr>
      </w:pPr>
      <w:r w:rsidRPr="00367550">
        <w:rPr>
          <w:rFonts w:ascii="Courier" w:hAnsi="Courier"/>
          <w:lang w:eastAsia="en-US"/>
        </w:rPr>
        <w:t>}</w:t>
      </w:r>
    </w:p>
    <w:p w:rsidR="00322C5C" w:rsidRDefault="00322C5C" w:rsidP="00FB7F37">
      <w:pPr>
        <w:pStyle w:val="berschrift3"/>
      </w:pPr>
      <w:bookmarkStart w:id="56" w:name="_Toc332191215"/>
      <w:r>
        <w:t>Response:</w:t>
      </w:r>
      <w:bookmarkEnd w:id="56"/>
    </w:p>
    <w:p w:rsidR="009E26F3" w:rsidRPr="009E26F3" w:rsidRDefault="009E26F3" w:rsidP="009E26F3">
      <w:r>
        <w:t>The server returns a JSON object containing the according synchronized information.</w:t>
      </w:r>
    </w:p>
    <w:p w:rsidR="00322C5C" w:rsidRPr="009E26F3" w:rsidRDefault="00322C5C" w:rsidP="009E26F3">
      <w:pPr>
        <w:spacing w:before="0"/>
        <w:rPr>
          <w:rFonts w:ascii="Courier" w:hAnsi="Courier"/>
          <w:lang w:eastAsia="en-US"/>
        </w:rPr>
      </w:pPr>
      <w:r w:rsidRPr="009E26F3">
        <w:rPr>
          <w:rFonts w:ascii="Courier" w:hAnsi="Courier"/>
          <w:lang w:eastAsia="en-US"/>
        </w:rPr>
        <w:t>{</w:t>
      </w:r>
    </w:p>
    <w:p w:rsidR="00322C5C" w:rsidRPr="009E26F3" w:rsidRDefault="00322C5C" w:rsidP="009E26F3">
      <w:pPr>
        <w:spacing w:before="0"/>
        <w:ind w:left="708"/>
        <w:rPr>
          <w:rFonts w:ascii="Courier" w:hAnsi="Courier"/>
          <w:lang w:eastAsia="en-US"/>
        </w:rPr>
      </w:pPr>
      <w:r w:rsidRPr="009E26F3">
        <w:rPr>
          <w:rFonts w:ascii="Courier" w:hAnsi="Courier"/>
          <w:b/>
          <w:lang w:eastAsia="en-US"/>
        </w:rPr>
        <w:t>type</w:t>
      </w:r>
      <w:r w:rsidRPr="009E26F3">
        <w:rPr>
          <w:rFonts w:ascii="Courier" w:hAnsi="Courier"/>
          <w:lang w:eastAsia="en-US"/>
        </w:rPr>
        <w:t>=”batch-synchronize”</w:t>
      </w:r>
    </w:p>
    <w:p w:rsidR="00322C5C" w:rsidRPr="009E26F3" w:rsidRDefault="00322C5C" w:rsidP="009E26F3">
      <w:pPr>
        <w:spacing w:before="0"/>
        <w:ind w:left="708"/>
        <w:rPr>
          <w:rFonts w:ascii="Courier" w:hAnsi="Courier"/>
          <w:lang w:eastAsia="en-US"/>
        </w:rPr>
      </w:pPr>
      <w:r w:rsidRPr="009E26F3">
        <w:rPr>
          <w:rFonts w:ascii="Courier" w:hAnsi="Courier"/>
          <w:b/>
          <w:lang w:eastAsia="en-US"/>
        </w:rPr>
        <w:t>resources</w:t>
      </w:r>
      <w:r w:rsidRPr="009E26F3">
        <w:rPr>
          <w:rFonts w:ascii="Courier" w:hAnsi="Courier"/>
          <w:lang w:eastAsia="en-US"/>
        </w:rPr>
        <w:t>=</w:t>
      </w:r>
    </w:p>
    <w:p w:rsidR="00322C5C" w:rsidRPr="009E26F3" w:rsidRDefault="00322C5C" w:rsidP="009E26F3">
      <w:pPr>
        <w:spacing w:before="0"/>
        <w:ind w:left="708"/>
        <w:rPr>
          <w:rFonts w:ascii="Courier" w:hAnsi="Courier"/>
          <w:lang w:eastAsia="en-US"/>
        </w:rPr>
      </w:pPr>
      <w:r w:rsidRPr="009E26F3">
        <w:rPr>
          <w:rFonts w:ascii="Courier" w:hAnsi="Courier"/>
          <w:lang w:eastAsia="en-US"/>
        </w:rPr>
        <w:t>[</w:t>
      </w:r>
    </w:p>
    <w:p w:rsidR="00322C5C" w:rsidRPr="009E26F3" w:rsidRDefault="00322C5C" w:rsidP="009E26F3">
      <w:pPr>
        <w:spacing w:before="0"/>
        <w:ind w:left="708"/>
        <w:rPr>
          <w:rFonts w:ascii="Courier" w:hAnsi="Courier"/>
          <w:lang w:eastAsia="en-US"/>
        </w:rPr>
      </w:pPr>
      <w:r w:rsidRPr="009E26F3">
        <w:rPr>
          <w:rFonts w:ascii="Courier" w:hAnsi="Courier"/>
          <w:lang w:eastAsia="en-US"/>
        </w:rPr>
        <w:tab/>
        <w:t>{“</w:t>
      </w:r>
      <w:r w:rsidRPr="009E26F3">
        <w:rPr>
          <w:rFonts w:ascii="Courier" w:hAnsi="Courier"/>
          <w:b/>
          <w:lang w:eastAsia="en-US"/>
        </w:rPr>
        <w:t>type</w:t>
      </w:r>
      <w:r w:rsidRPr="009E26F3">
        <w:rPr>
          <w:rFonts w:ascii="Courier" w:hAnsi="Courier"/>
          <w:lang w:eastAsia="en-US"/>
        </w:rPr>
        <w:t>”=”folder”,</w:t>
      </w:r>
      <w:r w:rsidRPr="009E26F3">
        <w:rPr>
          <w:rFonts w:ascii="Courier" w:hAnsi="Courier"/>
          <w:b/>
          <w:lang w:eastAsia="en-US"/>
        </w:rPr>
        <w:t>id</w:t>
      </w:r>
      <w:r w:rsidRPr="009E26F3">
        <w:rPr>
          <w:rFonts w:ascii="Courier" w:hAnsi="Courier"/>
          <w:lang w:eastAsia="en-US"/>
        </w:rPr>
        <w:t>=”1234”, ”</w:t>
      </w:r>
      <w:r w:rsidRPr="009E26F3">
        <w:rPr>
          <w:rFonts w:ascii="Courier" w:hAnsi="Courier"/>
          <w:b/>
          <w:lang w:eastAsia="en-US"/>
        </w:rPr>
        <w:t>synchronized</w:t>
      </w:r>
      <w:r w:rsidRPr="009E26F3">
        <w:rPr>
          <w:rFonts w:ascii="Courier" w:hAnsi="Courier"/>
          <w:lang w:eastAsia="en-US"/>
        </w:rPr>
        <w:t>”=”true” },</w:t>
      </w:r>
    </w:p>
    <w:p w:rsidR="00322C5C" w:rsidRPr="009E26F3" w:rsidRDefault="00322C5C" w:rsidP="009E26F3">
      <w:pPr>
        <w:spacing w:before="0"/>
        <w:ind w:left="708" w:firstLine="708"/>
        <w:rPr>
          <w:rFonts w:ascii="Courier" w:hAnsi="Courier"/>
          <w:lang w:eastAsia="en-US"/>
        </w:rPr>
      </w:pPr>
      <w:r w:rsidRPr="009E26F3">
        <w:rPr>
          <w:rFonts w:ascii="Courier" w:hAnsi="Courier"/>
          <w:lang w:eastAsia="en-US"/>
        </w:rPr>
        <w:t>{“</w:t>
      </w:r>
      <w:r w:rsidRPr="009E26F3">
        <w:rPr>
          <w:rFonts w:ascii="Courier" w:hAnsi="Courier"/>
          <w:b/>
          <w:lang w:eastAsia="en-US"/>
        </w:rPr>
        <w:t>type</w:t>
      </w:r>
      <w:r w:rsidRPr="009E26F3">
        <w:rPr>
          <w:rFonts w:ascii="Courier" w:hAnsi="Courier"/>
          <w:lang w:eastAsia="en-US"/>
        </w:rPr>
        <w:t>”=”document”,</w:t>
      </w:r>
      <w:r w:rsidRPr="009E26F3">
        <w:rPr>
          <w:rFonts w:ascii="Courier" w:hAnsi="Courier"/>
          <w:b/>
          <w:lang w:eastAsia="en-US"/>
        </w:rPr>
        <w:t>id</w:t>
      </w:r>
      <w:r w:rsidRPr="009E26F3">
        <w:rPr>
          <w:rFonts w:ascii="Courier" w:hAnsi="Courier"/>
          <w:lang w:eastAsia="en-US"/>
        </w:rPr>
        <w:t>=”12345”, ”</w:t>
      </w:r>
      <w:r w:rsidRPr="009E26F3">
        <w:rPr>
          <w:rFonts w:ascii="Courier" w:hAnsi="Courier"/>
          <w:b/>
          <w:lang w:eastAsia="en-US"/>
        </w:rPr>
        <w:t>synchr</w:t>
      </w:r>
      <w:r w:rsidRPr="009E26F3">
        <w:rPr>
          <w:rFonts w:ascii="Courier" w:hAnsi="Courier"/>
          <w:b/>
          <w:lang w:eastAsia="en-US"/>
        </w:rPr>
        <w:t>o</w:t>
      </w:r>
      <w:r w:rsidRPr="009E26F3">
        <w:rPr>
          <w:rFonts w:ascii="Courier" w:hAnsi="Courier"/>
          <w:b/>
          <w:lang w:eastAsia="en-US"/>
        </w:rPr>
        <w:t>nized</w:t>
      </w:r>
      <w:r w:rsidRPr="009E26F3">
        <w:rPr>
          <w:rFonts w:ascii="Courier" w:hAnsi="Courier"/>
          <w:lang w:eastAsia="en-US"/>
        </w:rPr>
        <w:t>”=”false” }</w:t>
      </w:r>
    </w:p>
    <w:p w:rsidR="00322C5C" w:rsidRPr="009E26F3" w:rsidRDefault="00322C5C" w:rsidP="009E26F3">
      <w:pPr>
        <w:spacing w:before="0"/>
        <w:ind w:left="708"/>
        <w:rPr>
          <w:rFonts w:ascii="Courier" w:hAnsi="Courier"/>
          <w:lang w:eastAsia="en-US"/>
        </w:rPr>
      </w:pPr>
      <w:r w:rsidRPr="009E26F3">
        <w:rPr>
          <w:rFonts w:ascii="Courier" w:hAnsi="Courier"/>
          <w:lang w:eastAsia="en-US"/>
        </w:rPr>
        <w:t>]</w:t>
      </w:r>
    </w:p>
    <w:p w:rsidR="00322C5C" w:rsidRPr="009E26F3" w:rsidRDefault="00322C5C" w:rsidP="009E26F3">
      <w:pPr>
        <w:spacing w:before="0"/>
        <w:rPr>
          <w:rFonts w:ascii="Courier" w:hAnsi="Courier"/>
          <w:lang w:eastAsia="en-US"/>
        </w:rPr>
      </w:pPr>
      <w:r w:rsidRPr="009E26F3">
        <w:rPr>
          <w:rFonts w:ascii="Courier" w:hAnsi="Courier"/>
          <w:lang w:eastAsia="en-US"/>
        </w:rPr>
        <w:t>}</w:t>
      </w:r>
    </w:p>
    <w:p w:rsidR="006A7988" w:rsidRPr="006A7988" w:rsidRDefault="006A7988" w:rsidP="006A7988">
      <w:pPr>
        <w:pStyle w:val="berschrift1"/>
      </w:pPr>
      <w:bookmarkStart w:id="57" w:name="_Toc332191216"/>
      <w:commentRangeStart w:id="58"/>
      <w:r w:rsidRPr="006A7988">
        <w:t>API Version</w:t>
      </w:r>
      <w:commentRangeEnd w:id="58"/>
      <w:r w:rsidR="001C38C8">
        <w:rPr>
          <w:rStyle w:val="Kommentarzeichen"/>
          <w:rFonts w:ascii="Normal" w:hAnsi="Normal"/>
          <w:b w:val="0"/>
          <w:bCs w:val="0"/>
          <w:color w:val="auto"/>
          <w:kern w:val="0"/>
          <w:lang w:eastAsia="en-US"/>
        </w:rPr>
        <w:commentReference w:id="58"/>
      </w:r>
      <w:bookmarkEnd w:id="57"/>
    </w:p>
    <w:p w:rsidR="006A7988" w:rsidRPr="00FC7326" w:rsidRDefault="006A7988" w:rsidP="006A7988">
      <w:r w:rsidRPr="00FC7326">
        <w:t xml:space="preserve">The API version can be set </w:t>
      </w:r>
      <w:r>
        <w:t xml:space="preserve">via </w:t>
      </w:r>
      <w:r w:rsidRPr="00FC7326">
        <w:t>a path-parameter.</w:t>
      </w:r>
    </w:p>
    <w:p w:rsidR="006A7988" w:rsidRDefault="006A7988" w:rsidP="006A7988">
      <w:r w:rsidRPr="00FC7326">
        <w:t>Path-parameter example: http://saperion-services.com/</w:t>
      </w:r>
      <w:r w:rsidRPr="006A2F51">
        <w:t xml:space="preserve"> </w:t>
      </w:r>
      <w:r w:rsidR="00DB7C38">
        <w:t>v1</w:t>
      </w:r>
      <w:r w:rsidRPr="00FC7326">
        <w:t>/sdb/ folders...</w:t>
      </w:r>
    </w:p>
    <w:p w:rsidR="00CE2BBE" w:rsidRPr="000246F0" w:rsidRDefault="004D1EAC" w:rsidP="00E75585">
      <w:pPr>
        <w:pStyle w:val="berschrift1"/>
        <w:rPr>
          <w:highlight w:val="red"/>
        </w:rPr>
      </w:pPr>
      <w:bookmarkStart w:id="59" w:name="_Toc332191217"/>
      <w:r w:rsidRPr="000246F0">
        <w:rPr>
          <w:highlight w:val="red"/>
        </w:rPr>
        <w:t>To be defined</w:t>
      </w:r>
      <w:bookmarkEnd w:id="59"/>
    </w:p>
    <w:p w:rsidR="004D1EAC" w:rsidRPr="00FC7326" w:rsidRDefault="004D1EAC" w:rsidP="00EC3C31">
      <w:pPr>
        <w:pStyle w:val="berschrift2"/>
      </w:pPr>
      <w:bookmarkStart w:id="60" w:name="_Toc332191218"/>
      <w:r w:rsidRPr="00FC7326">
        <w:t>Authorization</w:t>
      </w:r>
      <w:bookmarkEnd w:id="60"/>
    </w:p>
    <w:p w:rsidR="00FD0A84" w:rsidRDefault="004D1EAC" w:rsidP="00943012">
      <w:r w:rsidRPr="00FC7326">
        <w:t xml:space="preserve">How </w:t>
      </w:r>
      <w:r w:rsidR="002949B5" w:rsidRPr="00FC7326">
        <w:t>a client/user is</w:t>
      </w:r>
      <w:r w:rsidRPr="00FC7326">
        <w:t xml:space="preserve"> authenticated against the SDB services?</w:t>
      </w:r>
      <w:r w:rsidR="00DE7793" w:rsidRPr="00FC7326">
        <w:t xml:space="preserve"> </w:t>
      </w:r>
    </w:p>
    <w:p w:rsidR="00DE7793" w:rsidRDefault="00DE7793" w:rsidP="00FD0A84">
      <w:pPr>
        <w:pStyle w:val="Listenabsatz"/>
        <w:numPr>
          <w:ilvl w:val="0"/>
          <w:numId w:val="6"/>
        </w:numPr>
      </w:pPr>
      <w:r w:rsidRPr="00FC7326">
        <w:t>The client has to pass an Application Token and an Application Secret.</w:t>
      </w:r>
    </w:p>
    <w:p w:rsidR="00B2261E" w:rsidRPr="00FC7326" w:rsidRDefault="00B2261E" w:rsidP="00EC3C31">
      <w:pPr>
        <w:pStyle w:val="berschrift2"/>
      </w:pPr>
      <w:bookmarkStart w:id="61" w:name="_Toc332191219"/>
      <w:r>
        <w:t>Document states</w:t>
      </w:r>
      <w:bookmarkEnd w:id="61"/>
    </w:p>
    <w:p w:rsidR="004D1EAC" w:rsidRDefault="00B2261E" w:rsidP="00943012">
      <w:r>
        <w:t>What are the possible document states?</w:t>
      </w:r>
    </w:p>
    <w:p w:rsidR="00B2261E" w:rsidRDefault="00B2261E" w:rsidP="00B2261E">
      <w:pPr>
        <w:pStyle w:val="Listenabsatz"/>
        <w:numPr>
          <w:ilvl w:val="0"/>
          <w:numId w:val="6"/>
        </w:numPr>
      </w:pPr>
      <w:r>
        <w:lastRenderedPageBreak/>
        <w:t>deleted</w:t>
      </w:r>
    </w:p>
    <w:p w:rsidR="00B24BC1" w:rsidRDefault="00B24BC1" w:rsidP="00B2261E">
      <w:pPr>
        <w:pStyle w:val="Listenabsatz"/>
        <w:numPr>
          <w:ilvl w:val="0"/>
          <w:numId w:val="6"/>
        </w:numPr>
      </w:pPr>
      <w:r>
        <w:t>shared</w:t>
      </w:r>
    </w:p>
    <w:p w:rsidR="00B24BC1" w:rsidRDefault="00B24BC1" w:rsidP="00B2261E">
      <w:pPr>
        <w:pStyle w:val="Listenabsatz"/>
        <w:numPr>
          <w:ilvl w:val="0"/>
          <w:numId w:val="6"/>
        </w:numPr>
      </w:pPr>
      <w:r>
        <w:t>linked</w:t>
      </w:r>
    </w:p>
    <w:p w:rsidR="00B82E95" w:rsidRDefault="00B82E95" w:rsidP="00B2261E">
      <w:pPr>
        <w:pStyle w:val="Listenabsatz"/>
        <w:numPr>
          <w:ilvl w:val="0"/>
          <w:numId w:val="6"/>
        </w:numPr>
      </w:pPr>
      <w:r>
        <w:t>crypted?</w:t>
      </w:r>
    </w:p>
    <w:p w:rsidR="00B82E95" w:rsidRDefault="00B82E95" w:rsidP="00B82E95">
      <w:pPr>
        <w:pStyle w:val="Listenabsatz"/>
        <w:numPr>
          <w:ilvl w:val="1"/>
          <w:numId w:val="6"/>
        </w:numPr>
      </w:pPr>
      <w:r>
        <w:t>Client side content encryption</w:t>
      </w:r>
    </w:p>
    <w:p w:rsidR="00B82E95" w:rsidRDefault="00B82E95" w:rsidP="00B82E95">
      <w:pPr>
        <w:pStyle w:val="Listenabsatz"/>
        <w:numPr>
          <w:ilvl w:val="1"/>
          <w:numId w:val="6"/>
        </w:numPr>
      </w:pPr>
      <w:r>
        <w:t>Server side content encryption</w:t>
      </w:r>
    </w:p>
    <w:p w:rsidR="00CD5091" w:rsidRPr="000246F0" w:rsidRDefault="00CD5091" w:rsidP="000246F0">
      <w:pPr>
        <w:rPr>
          <w:lang w:val="de-DE"/>
        </w:rPr>
      </w:pPr>
    </w:p>
    <w:sectPr w:rsidR="00CD5091" w:rsidRPr="000246F0" w:rsidSect="00CE42BA">
      <w:pgSz w:w="11906" w:h="16838"/>
      <w:pgMar w:top="1701" w:right="1418" w:bottom="1134" w:left="141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5" w:author="Christopher Merkel" w:date="2012-08-08T10:52:00Z" w:initials="chm">
    <w:p w:rsidR="00306EDB" w:rsidRPr="001C38C8" w:rsidRDefault="00306EDB" w:rsidP="00306EDB">
      <w:pPr>
        <w:pStyle w:val="Kommentartext"/>
        <w:rPr>
          <w:lang w:val="de-DE"/>
        </w:rPr>
      </w:pPr>
      <w:r>
        <w:rPr>
          <w:rStyle w:val="Kommentarzeichen"/>
        </w:rPr>
        <w:annotationRef/>
      </w:r>
      <w:r>
        <w:rPr>
          <w:lang w:val="de-DE"/>
        </w:rPr>
        <w:t>Fehlt noch</w:t>
      </w:r>
    </w:p>
  </w:comment>
  <w:comment w:id="39" w:author="Stanley Schragl" w:date="2012-07-16T10:45:00Z" w:initials="sts">
    <w:p w:rsidR="00EC3C31" w:rsidRPr="001C38C8" w:rsidRDefault="00EC3C31">
      <w:pPr>
        <w:pStyle w:val="Kommentartext"/>
        <w:rPr>
          <w:lang w:val="de-DE"/>
        </w:rPr>
      </w:pPr>
      <w:r>
        <w:rPr>
          <w:rStyle w:val="Kommentarzeichen"/>
        </w:rPr>
        <w:annotationRef/>
      </w:r>
      <w:r w:rsidRPr="001C38C8">
        <w:rPr>
          <w:lang w:val="de-DE"/>
        </w:rPr>
        <w:t>COPY anbieten! Ein neues Dokument soll als Kopie von einem existierenden Dokument erzeugt werden können.</w:t>
      </w:r>
    </w:p>
  </w:comment>
  <w:comment w:id="41" w:author="Christopher Merkel" w:date="2012-08-08T11:47:00Z" w:initials="chm">
    <w:p w:rsidR="006E1C1E" w:rsidRDefault="006E1C1E" w:rsidP="006E1C1E">
      <w:pPr>
        <w:pStyle w:val="Kommentartext"/>
      </w:pPr>
      <w:r>
        <w:rPr>
          <w:rStyle w:val="Kommentarzeichen"/>
        </w:rPr>
        <w:annotationRef/>
      </w:r>
      <w:r>
        <w:t>Fehlt noch</w:t>
      </w:r>
    </w:p>
  </w:comment>
  <w:comment w:id="52" w:author="Christopher Merkel" w:date="2012-07-25T13:37:00Z" w:initials="chm">
    <w:p w:rsidR="00EC3C31" w:rsidRDefault="00EC3C31">
      <w:pPr>
        <w:pStyle w:val="Kommentartext"/>
      </w:pPr>
      <w:r>
        <w:rPr>
          <w:rStyle w:val="Kommentarzeichen"/>
        </w:rPr>
        <w:annotationRef/>
      </w:r>
      <w:r>
        <w:t>Fehlt noch</w:t>
      </w:r>
    </w:p>
  </w:comment>
  <w:comment w:id="54" w:author="Christopher Merkel" w:date="2012-07-25T13:37:00Z" w:initials="chm">
    <w:p w:rsidR="00EC3C31" w:rsidRDefault="00EC3C31">
      <w:pPr>
        <w:pStyle w:val="Kommentartext"/>
      </w:pPr>
      <w:r>
        <w:rPr>
          <w:rStyle w:val="Kommentarzeichen"/>
        </w:rPr>
        <w:annotationRef/>
      </w:r>
      <w:r>
        <w:t>Fehlt noch</w:t>
      </w:r>
    </w:p>
  </w:comment>
  <w:comment w:id="58" w:author="Christopher Merkel" w:date="2012-07-25T13:37:00Z" w:initials="chm">
    <w:p w:rsidR="00EC3C31" w:rsidRDefault="00EC3C31">
      <w:pPr>
        <w:pStyle w:val="Kommentartext"/>
      </w:pPr>
      <w:r>
        <w:rPr>
          <w:rStyle w:val="Kommentarzeichen"/>
        </w:rPr>
        <w:annotationRef/>
      </w:r>
      <w:r>
        <w:t>Fehlt noch</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140A" w:rsidRDefault="0085140A" w:rsidP="00943012">
      <w:pPr>
        <w:pStyle w:val="Verzeichnis1"/>
      </w:pPr>
      <w:r>
        <w:separator/>
      </w:r>
    </w:p>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127DA8"/>
    <w:p w:rsidR="0085140A" w:rsidRDefault="0085140A"/>
    <w:p w:rsidR="0085140A" w:rsidRDefault="0085140A"/>
    <w:p w:rsidR="0085140A" w:rsidRDefault="0085140A" w:rsidP="007B45E2"/>
    <w:p w:rsidR="0085140A" w:rsidRDefault="0085140A"/>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endnote>
  <w:endnote w:type="continuationSeparator" w:id="0">
    <w:p w:rsidR="0085140A" w:rsidRDefault="0085140A" w:rsidP="00943012">
      <w:pPr>
        <w:pStyle w:val="Verzeichnis1"/>
      </w:pPr>
      <w:r>
        <w:continuationSeparator/>
      </w:r>
    </w:p>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127DA8"/>
    <w:p w:rsidR="0085140A" w:rsidRDefault="0085140A"/>
    <w:p w:rsidR="0085140A" w:rsidRDefault="0085140A"/>
    <w:p w:rsidR="0085140A" w:rsidRDefault="0085140A" w:rsidP="007B45E2"/>
    <w:p w:rsidR="0085140A" w:rsidRDefault="0085140A"/>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ScalaSans-Regular">
    <w:panose1 w:val="02000503020000020003"/>
    <w:charset w:val="00"/>
    <w:family w:val="auto"/>
    <w:pitch w:val="variable"/>
    <w:sig w:usb0="8000002F" w:usb1="4000004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COERU+FuturaT-Bold">
    <w:altName w:val="Futura T"/>
    <w:panose1 w:val="00000000000000000000"/>
    <w:charset w:val="00"/>
    <w:family w:val="swiss"/>
    <w:notTrueType/>
    <w:pitch w:val="default"/>
    <w:sig w:usb0="00000003" w:usb1="00000000" w:usb2="00000000" w:usb3="00000000" w:csb0="00000001" w:csb1="00000000"/>
  </w:font>
  <w:font w:name="ScalaSans-BoldCon">
    <w:panose1 w:val="02000506020000020003"/>
    <w:charset w:val="00"/>
    <w:family w:val="auto"/>
    <w:pitch w:val="variable"/>
    <w:sig w:usb0="8000002F" w:usb1="4000004A" w:usb2="00000000" w:usb3="00000000" w:csb0="00000001" w:csb1="00000000"/>
  </w:font>
  <w:font w:name="Normal">
    <w:altName w:val="Times New Roman"/>
    <w:panose1 w:val="00000000000000000000"/>
    <w:charset w:val="00"/>
    <w:family w:val="roman"/>
    <w:notTrueType/>
    <w:pitch w:val="default"/>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ScalaSans">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3C31" w:rsidRPr="00A1795A" w:rsidRDefault="00EC3C31" w:rsidP="00943012">
    <w:r w:rsidRPr="00A1795A">
      <w:rPr>
        <w:rStyle w:val="FuzeileZchn"/>
        <w:szCs w:val="18"/>
      </w:rPr>
      <w:t xml:space="preserve">© </w:t>
    </w:r>
    <w:r>
      <w:rPr>
        <w:rStyle w:val="FuzeileZchn"/>
        <w:szCs w:val="18"/>
      </w:rPr>
      <w:t>2012</w:t>
    </w:r>
    <w:r w:rsidRPr="00A1795A">
      <w:rPr>
        <w:rStyle w:val="FuzeileZchn"/>
        <w:szCs w:val="18"/>
      </w:rPr>
      <w:t xml:space="preserve"> SAPERION AG</w:t>
    </w:r>
    <w:r w:rsidRPr="00A1795A">
      <w:tab/>
    </w:r>
    <w:r>
      <w:t>Page</w:t>
    </w:r>
    <w:r w:rsidRPr="00A1795A">
      <w:t xml:space="preserve"> </w:t>
    </w:r>
    <w:r>
      <w:fldChar w:fldCharType="begin"/>
    </w:r>
    <w:r>
      <w:instrText xml:space="preserve"> PAGE </w:instrText>
    </w:r>
    <w:r>
      <w:fldChar w:fldCharType="separate"/>
    </w:r>
    <w:r w:rsidR="005315E7">
      <w:rPr>
        <w:noProof/>
      </w:rPr>
      <w:t>15</w:t>
    </w:r>
    <w:r>
      <w:rPr>
        <w:noProof/>
      </w:rPr>
      <w:fldChar w:fldCharType="end"/>
    </w:r>
    <w:r w:rsidRPr="00A1795A">
      <w:t xml:space="preserve"> </w:t>
    </w:r>
    <w:r>
      <w:t>of</w:t>
    </w:r>
    <w:r w:rsidRPr="00A1795A">
      <w:t xml:space="preserve"> </w:t>
    </w:r>
    <w:r>
      <w:fldChar w:fldCharType="begin"/>
    </w:r>
    <w:r>
      <w:instrText xml:space="preserve"> NUMPAGES </w:instrText>
    </w:r>
    <w:r>
      <w:fldChar w:fldCharType="separate"/>
    </w:r>
    <w:r w:rsidR="005315E7">
      <w:rPr>
        <w:noProof/>
      </w:rPr>
      <w:t>19</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140A" w:rsidRDefault="0085140A" w:rsidP="00943012">
      <w:pPr>
        <w:pStyle w:val="Verzeichnis1"/>
      </w:pPr>
      <w:r>
        <w:separator/>
      </w:r>
    </w:p>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127DA8"/>
    <w:p w:rsidR="0085140A" w:rsidRDefault="0085140A"/>
    <w:p w:rsidR="0085140A" w:rsidRDefault="0085140A"/>
    <w:p w:rsidR="0085140A" w:rsidRDefault="0085140A" w:rsidP="007B45E2"/>
    <w:p w:rsidR="0085140A" w:rsidRDefault="0085140A"/>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footnote>
  <w:footnote w:type="continuationSeparator" w:id="0">
    <w:p w:rsidR="0085140A" w:rsidRDefault="0085140A" w:rsidP="00943012">
      <w:pPr>
        <w:pStyle w:val="Verzeichnis1"/>
      </w:pPr>
      <w:r>
        <w:continuationSeparator/>
      </w:r>
    </w:p>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943012"/>
    <w:p w:rsidR="0085140A" w:rsidRDefault="0085140A" w:rsidP="00127DA8"/>
    <w:p w:rsidR="0085140A" w:rsidRDefault="0085140A"/>
    <w:p w:rsidR="0085140A" w:rsidRDefault="0085140A"/>
    <w:p w:rsidR="0085140A" w:rsidRDefault="0085140A" w:rsidP="007B45E2"/>
    <w:p w:rsidR="0085140A" w:rsidRDefault="0085140A"/>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p w:rsidR="0085140A" w:rsidRDefault="0085140A" w:rsidP="0083539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3C31" w:rsidRDefault="00EC3C31" w:rsidP="00943012">
    <w:pPr>
      <w:pStyle w:val="Kopfzeile"/>
    </w:pPr>
    <w:r>
      <w:rPr>
        <w:noProof/>
        <w:lang w:eastAsia="en-US"/>
      </w:rPr>
      <w:drawing>
        <wp:anchor distT="0" distB="0" distL="114300" distR="114300" simplePos="0" relativeHeight="251657728" behindDoc="1" locked="0" layoutInCell="1" allowOverlap="1" wp14:anchorId="2317DE9B" wp14:editId="65C3B20E">
          <wp:simplePos x="0" y="0"/>
          <wp:positionH relativeFrom="page">
            <wp:posOffset>457200</wp:posOffset>
          </wp:positionH>
          <wp:positionV relativeFrom="page">
            <wp:posOffset>3168650</wp:posOffset>
          </wp:positionV>
          <wp:extent cx="6767830" cy="4556760"/>
          <wp:effectExtent l="19050" t="0" r="0" b="0"/>
          <wp:wrapNone/>
          <wp:docPr id="109" name="Picture 20" descr="Textrah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extrahmen"/>
                  <pic:cNvPicPr>
                    <a:picLocks noChangeAspect="1" noChangeArrowheads="1"/>
                  </pic:cNvPicPr>
                </pic:nvPicPr>
                <pic:blipFill>
                  <a:blip r:embed="rId1"/>
                  <a:srcRect/>
                  <a:stretch>
                    <a:fillRect/>
                  </a:stretch>
                </pic:blipFill>
                <pic:spPr bwMode="auto">
                  <a:xfrm>
                    <a:off x="0" y="0"/>
                    <a:ext cx="6767830" cy="4556760"/>
                  </a:xfrm>
                  <a:prstGeom prst="rect">
                    <a:avLst/>
                  </a:prstGeom>
                  <a:noFill/>
                  <a:ln w="9525">
                    <a:noFill/>
                    <a:miter lim="800000"/>
                    <a:headEnd/>
                    <a:tailEnd/>
                  </a:ln>
                </pic:spPr>
              </pic:pic>
            </a:graphicData>
          </a:graphic>
        </wp:anchor>
      </w:drawing>
    </w:r>
    <w:r>
      <w:rPr>
        <w:noProof/>
        <w:lang w:eastAsia="en-US"/>
      </w:rPr>
      <w:drawing>
        <wp:anchor distT="0" distB="0" distL="114300" distR="114300" simplePos="0" relativeHeight="251656704" behindDoc="1" locked="0" layoutInCell="1" allowOverlap="1" wp14:anchorId="1F92A372" wp14:editId="57951684">
          <wp:simplePos x="0" y="0"/>
          <wp:positionH relativeFrom="column">
            <wp:posOffset>1028065</wp:posOffset>
          </wp:positionH>
          <wp:positionV relativeFrom="paragraph">
            <wp:posOffset>1897380</wp:posOffset>
          </wp:positionV>
          <wp:extent cx="5257800" cy="723900"/>
          <wp:effectExtent l="0" t="0" r="0" b="0"/>
          <wp:wrapNone/>
          <wp:docPr id="110" name="Picture 19" descr="BalkenGr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alkenGrau"/>
                  <pic:cNvPicPr>
                    <a:picLocks noChangeAspect="1" noChangeArrowheads="1"/>
                  </pic:cNvPicPr>
                </pic:nvPicPr>
                <pic:blipFill>
                  <a:blip r:embed="rId2"/>
                  <a:srcRect/>
                  <a:stretch>
                    <a:fillRect/>
                  </a:stretch>
                </pic:blipFill>
                <pic:spPr bwMode="auto">
                  <a:xfrm>
                    <a:off x="0" y="0"/>
                    <a:ext cx="5257800" cy="723900"/>
                  </a:xfrm>
                  <a:prstGeom prst="rect">
                    <a:avLst/>
                  </a:prstGeom>
                  <a:noFill/>
                  <a:ln w="9525">
                    <a:noFill/>
                    <a:miter lim="800000"/>
                    <a:headEnd/>
                    <a:tailEnd/>
                  </a:ln>
                </pic:spPr>
              </pic:pic>
            </a:graphicData>
          </a:graphic>
        </wp:anchor>
      </w:drawing>
    </w:r>
    <w:r>
      <w:rPr>
        <w:noProof/>
        <w:lang w:eastAsia="en-US"/>
      </w:rPr>
      <w:drawing>
        <wp:anchor distT="0" distB="0" distL="114300" distR="114300" simplePos="0" relativeHeight="251655680" behindDoc="1" locked="0" layoutInCell="1" allowOverlap="1" wp14:anchorId="0D8DB872" wp14:editId="10E9B5DF">
          <wp:simplePos x="0" y="0"/>
          <wp:positionH relativeFrom="page">
            <wp:posOffset>431800</wp:posOffset>
          </wp:positionH>
          <wp:positionV relativeFrom="page">
            <wp:posOffset>2347595</wp:posOffset>
          </wp:positionV>
          <wp:extent cx="1524000" cy="723900"/>
          <wp:effectExtent l="19050" t="0" r="0" b="0"/>
          <wp:wrapNone/>
          <wp:docPr id="111" name="Picture 18" descr="Logo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Orange"/>
                  <pic:cNvPicPr>
                    <a:picLocks noChangeAspect="1" noChangeArrowheads="1"/>
                  </pic:cNvPicPr>
                </pic:nvPicPr>
                <pic:blipFill>
                  <a:blip r:embed="rId3"/>
                  <a:srcRect/>
                  <a:stretch>
                    <a:fillRect/>
                  </a:stretch>
                </pic:blipFill>
                <pic:spPr bwMode="auto">
                  <a:xfrm>
                    <a:off x="0" y="0"/>
                    <a:ext cx="1524000" cy="723900"/>
                  </a:xfrm>
                  <a:prstGeom prst="rect">
                    <a:avLst/>
                  </a:prstGeom>
                  <a:noFill/>
                  <a:ln w="9525">
                    <a:noFill/>
                    <a:miter lim="800000"/>
                    <a:headEnd/>
                    <a:tailEnd/>
                  </a:ln>
                </pic:spPr>
              </pic:pic>
            </a:graphicData>
          </a:graphic>
        </wp:anchor>
      </w:drawing>
    </w:r>
    <w:r>
      <w:rPr>
        <w:noProof/>
        <w:lang w:eastAsia="en-US"/>
      </w:rPr>
      <w:drawing>
        <wp:anchor distT="0" distB="0" distL="114300" distR="114300" simplePos="0" relativeHeight="251654656" behindDoc="1" locked="0" layoutInCell="1" allowOverlap="1" wp14:anchorId="70F2F849" wp14:editId="342C0547">
          <wp:simplePos x="0" y="0"/>
          <wp:positionH relativeFrom="column">
            <wp:posOffset>-915035</wp:posOffset>
          </wp:positionH>
          <wp:positionV relativeFrom="paragraph">
            <wp:posOffset>-464820</wp:posOffset>
          </wp:positionV>
          <wp:extent cx="7585075" cy="10719435"/>
          <wp:effectExtent l="19050" t="0" r="0" b="0"/>
          <wp:wrapNone/>
          <wp:docPr id="112" name="Picture 17" descr="Hintergr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intergrund"/>
                  <pic:cNvPicPr>
                    <a:picLocks noChangeAspect="1" noChangeArrowheads="1"/>
                  </pic:cNvPicPr>
                </pic:nvPicPr>
                <pic:blipFill>
                  <a:blip r:embed="rId4"/>
                  <a:srcRect/>
                  <a:stretch>
                    <a:fillRect/>
                  </a:stretch>
                </pic:blipFill>
                <pic:spPr bwMode="auto">
                  <a:xfrm>
                    <a:off x="0" y="0"/>
                    <a:ext cx="7585075" cy="10719435"/>
                  </a:xfrm>
                  <a:prstGeom prst="rect">
                    <a:avLst/>
                  </a:prstGeom>
                  <a:noFill/>
                  <a:ln w="9525">
                    <a:noFill/>
                    <a:miter lim="800000"/>
                    <a:headEnd/>
                    <a:tailEnd/>
                  </a:ln>
                </pic:spPr>
              </pic:pic>
            </a:graphicData>
          </a:graphic>
        </wp:anchor>
      </w:drawing>
    </w:r>
    <w:r>
      <w:rPr>
        <w:noProof/>
        <w:lang w:eastAsia="en-US"/>
      </w:rPr>
      <mc:AlternateContent>
        <mc:Choice Requires="wpc">
          <w:drawing>
            <wp:inline distT="0" distB="0" distL="0" distR="0" wp14:anchorId="17D338E8" wp14:editId="1D3AD408">
              <wp:extent cx="8017510" cy="10668635"/>
              <wp:effectExtent l="0" t="0" r="2540" b="0"/>
              <wp:docPr id="113" name="Zeichenbereich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8" name="Text Box 21"/>
                      <wps:cNvSpPr txBox="1">
                        <a:spLocks noChangeArrowheads="1"/>
                      </wps:cNvSpPr>
                      <wps:spPr bwMode="auto">
                        <a:xfrm>
                          <a:off x="1028700" y="1895475"/>
                          <a:ext cx="4055745"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C3C31" w:rsidRPr="00013061" w:rsidRDefault="00EC3C31" w:rsidP="00943012">
                            <w:pPr>
                              <w:pStyle w:val="Textkrper"/>
                              <w:rPr>
                                <w:rFonts w:ascii="Arial" w:hAnsi="Arial" w:cs="Arial"/>
                              </w:rPr>
                            </w:pPr>
                            <w:r>
                              <w:t>Concept</w:t>
                            </w:r>
                          </w:p>
                        </w:txbxContent>
                      </wps:txbx>
                      <wps:bodyPr rot="0" vert="horz" wrap="square" lIns="91440" tIns="18000" rIns="91440" bIns="45720" anchor="t" anchorCtr="0" upright="1">
                        <a:noAutofit/>
                      </wps:bodyPr>
                    </wps:wsp>
                  </wpc:wpc>
                </a:graphicData>
              </a:graphic>
            </wp:inline>
          </w:drawing>
        </mc:Choice>
        <mc:Fallback>
          <w:pict>
            <v:group id="Zeichenbereich 13" o:spid="_x0000_s1027" editas="canvas" style="width:631.3pt;height:840.05pt;mso-position-horizontal-relative:char;mso-position-vertical-relative:line" coordsize="80175,106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80175;height:106686;visibility:visible;mso-wrap-style:square">
                <v:fill o:detectmouseclick="t"/>
                <v:path o:connecttype="none"/>
              </v:shape>
              <v:shapetype id="_x0000_t202" coordsize="21600,21600" o:spt="202" path="m,l,21600r21600,l21600,xe">
                <v:stroke joinstyle="miter"/>
                <v:path gradientshapeok="t" o:connecttype="rect"/>
              </v:shapetype>
              <v:shape id="Text Box 21" o:spid="_x0000_s1029" type="#_x0000_t202" style="position:absolute;left:10287;top:18954;width:40557;height:6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Uy074A&#10;AADbAAAADwAAAGRycy9kb3ducmV2LnhtbERPTYvCMBC9C/6HMMLeNK0rItUoKgpe1cKyt6EZm2Iz&#10;KU2q9d+bg+Dx8b5Xm97W4kGtrxwrSCcJCOLC6YpLBfn1OF6A8AFZY+2YFLzIw2Y9HKww0+7JZ3pc&#10;QiliCPsMFZgQmkxKXxiy6CeuIY7czbUWQ4RtKXWLzxhuazlNkrm0WHFsMNjQ3lBxv3RWQXdyu0V6&#10;ro/mqtP/v8M0/+0OiVI/o367BBGoD1/xx33SCmZxbPwSf4Bcv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GFMtO+AAAA2wAAAA8AAAAAAAAAAAAAAAAAmAIAAGRycy9kb3ducmV2&#10;LnhtbFBLBQYAAAAABAAEAPUAAACDAwAAAAA=&#10;" filled="f" stroked="f">
                <v:textbox inset=",.5mm">
                  <w:txbxContent>
                    <w:p w:rsidR="00EC3C31" w:rsidRPr="00013061" w:rsidRDefault="00EC3C31" w:rsidP="00943012">
                      <w:pPr>
                        <w:pStyle w:val="Textkrper"/>
                        <w:rPr>
                          <w:rFonts w:ascii="Arial" w:hAnsi="Arial" w:cs="Arial"/>
                        </w:rPr>
                      </w:pPr>
                      <w:r>
                        <w:t>Concept</w:t>
                      </w:r>
                    </w:p>
                  </w:txbxContent>
                </v:textbox>
              </v:shap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1">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2">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3">
    <w:nsid w:val="02982D65"/>
    <w:multiLevelType w:val="hybridMultilevel"/>
    <w:tmpl w:val="73E6A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590D14"/>
    <w:multiLevelType w:val="hybridMultilevel"/>
    <w:tmpl w:val="A202C99C"/>
    <w:lvl w:ilvl="0" w:tplc="00BEB984">
      <w:numFmt w:val="bullet"/>
      <w:lvlText w:val="-"/>
      <w:lvlJc w:val="left"/>
      <w:pPr>
        <w:ind w:left="420" w:hanging="360"/>
      </w:pPr>
      <w:rPr>
        <w:rFonts w:ascii="Trebuchet MS" w:eastAsia="Times New Roman" w:hAnsi="Trebuchet M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nsid w:val="16242457"/>
    <w:multiLevelType w:val="hybridMultilevel"/>
    <w:tmpl w:val="6BB8D78E"/>
    <w:lvl w:ilvl="0" w:tplc="BE4AC7EE">
      <w:numFmt w:val="bullet"/>
      <w:lvlText w:val="-"/>
      <w:lvlJc w:val="left"/>
      <w:pPr>
        <w:ind w:left="435" w:hanging="360"/>
      </w:pPr>
      <w:rPr>
        <w:rFonts w:ascii="Trebuchet MS" w:eastAsia="Times New Roman" w:hAnsi="Trebuchet MS" w:cs="Arial"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6">
    <w:nsid w:val="18802EC3"/>
    <w:multiLevelType w:val="hybridMultilevel"/>
    <w:tmpl w:val="51D4AEDC"/>
    <w:lvl w:ilvl="0" w:tplc="03AC3F5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596FE8"/>
    <w:multiLevelType w:val="multilevel"/>
    <w:tmpl w:val="C1AC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C615B2"/>
    <w:multiLevelType w:val="hybridMultilevel"/>
    <w:tmpl w:val="AFF4D0AC"/>
    <w:lvl w:ilvl="0" w:tplc="FD16C538">
      <w:numFmt w:val="bullet"/>
      <w:lvlText w:val="-"/>
      <w:lvlJc w:val="left"/>
      <w:pPr>
        <w:ind w:left="720" w:hanging="360"/>
      </w:pPr>
      <w:rPr>
        <w:rFonts w:ascii="Trebuchet MS" w:eastAsia="Times New Roman" w:hAnsi="Trebuchet M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35F82AE6"/>
    <w:multiLevelType w:val="singleLevel"/>
    <w:tmpl w:val="E0E0AAA8"/>
    <w:lvl w:ilvl="0">
      <w:start w:val="1"/>
      <w:numFmt w:val="bullet"/>
      <w:pStyle w:val="StandardWeb"/>
      <w:lvlText w:val=""/>
      <w:lvlJc w:val="left"/>
      <w:pPr>
        <w:tabs>
          <w:tab w:val="num" w:pos="360"/>
        </w:tabs>
        <w:ind w:left="360" w:hanging="360"/>
      </w:pPr>
      <w:rPr>
        <w:rFonts w:ascii="Symbol" w:hAnsi="Symbol" w:hint="default"/>
      </w:rPr>
    </w:lvl>
  </w:abstractNum>
  <w:abstractNum w:abstractNumId="10">
    <w:nsid w:val="442C12E7"/>
    <w:multiLevelType w:val="multilevel"/>
    <w:tmpl w:val="F1FAA1D4"/>
    <w:lvl w:ilvl="0">
      <w:start w:val="1"/>
      <w:numFmt w:val="bullet"/>
      <w:pStyle w:val="Aufzhlung"/>
      <w:lvlText w:val=""/>
      <w:lvlJc w:val="left"/>
      <w:pPr>
        <w:tabs>
          <w:tab w:val="num" w:pos="927"/>
        </w:tabs>
        <w:ind w:left="927" w:hanging="360"/>
      </w:pPr>
      <w:rPr>
        <w:rFonts w:ascii="Symbol" w:hAnsi="Symbol" w:hint="default"/>
        <w:b w:val="0"/>
        <w:i w:val="0"/>
        <w:caps w:val="0"/>
        <w:strike w:val="0"/>
        <w:dstrike w:val="0"/>
        <w:vanish w:val="0"/>
        <w:color w:val="5A6B79"/>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1418"/>
        </w:tabs>
        <w:ind w:left="1418" w:hanging="284"/>
      </w:pPr>
      <w:rPr>
        <w:rFonts w:ascii="Times New Roman" w:hAnsi="Times New Roman" w:cs="Times New Roman" w:hint="default"/>
        <w:b w:val="0"/>
        <w:i w:val="0"/>
        <w:color w:val="5A6B79"/>
        <w:sz w:val="22"/>
        <w:szCs w:val="22"/>
      </w:rPr>
    </w:lvl>
    <w:lvl w:ilvl="2">
      <w:start w:val="1"/>
      <w:numFmt w:val="bullet"/>
      <w:lvlText w:val="&gt;"/>
      <w:lvlJc w:val="left"/>
      <w:pPr>
        <w:tabs>
          <w:tab w:val="num" w:pos="1985"/>
        </w:tabs>
        <w:ind w:left="1985" w:hanging="284"/>
      </w:pPr>
      <w:rPr>
        <w:rFonts w:ascii="ScalaSans-Regular" w:hAnsi="ScalaSans-Regular" w:cs="Times New Roman" w:hint="default"/>
        <w:b w:val="0"/>
        <w:i w:val="0"/>
        <w:color w:val="5A6B79"/>
        <w:sz w:val="18"/>
        <w:szCs w:val="18"/>
      </w:rPr>
    </w:lvl>
    <w:lvl w:ilvl="3">
      <w:start w:val="1"/>
      <w:numFmt w:val="decimal"/>
      <w:lvlText w:val="%1.%2.%3.%4."/>
      <w:lvlJc w:val="left"/>
      <w:pPr>
        <w:tabs>
          <w:tab w:val="num" w:pos="6840"/>
        </w:tabs>
        <w:ind w:left="6768" w:hanging="648"/>
      </w:pPr>
      <w:rPr>
        <w:rFonts w:hint="default"/>
        <w:sz w:val="28"/>
      </w:rPr>
    </w:lvl>
    <w:lvl w:ilvl="4">
      <w:start w:val="1"/>
      <w:numFmt w:val="decimal"/>
      <w:lvlText w:val="%1.%2.%3.%4.%5."/>
      <w:lvlJc w:val="left"/>
      <w:pPr>
        <w:tabs>
          <w:tab w:val="num" w:pos="7560"/>
        </w:tabs>
        <w:ind w:left="7272" w:hanging="792"/>
      </w:pPr>
      <w:rPr>
        <w:rFonts w:hint="default"/>
      </w:rPr>
    </w:lvl>
    <w:lvl w:ilvl="5">
      <w:start w:val="1"/>
      <w:numFmt w:val="decimal"/>
      <w:lvlText w:val="%1.%2.%3.%4.%5.%6."/>
      <w:lvlJc w:val="left"/>
      <w:pPr>
        <w:tabs>
          <w:tab w:val="num" w:pos="7920"/>
        </w:tabs>
        <w:ind w:left="7776" w:hanging="936"/>
      </w:pPr>
      <w:rPr>
        <w:rFonts w:hint="default"/>
      </w:rPr>
    </w:lvl>
    <w:lvl w:ilvl="6">
      <w:start w:val="1"/>
      <w:numFmt w:val="decimal"/>
      <w:lvlText w:val="%1.%2.%3.%4.%5.%6.%7."/>
      <w:lvlJc w:val="left"/>
      <w:pPr>
        <w:tabs>
          <w:tab w:val="num" w:pos="8640"/>
        </w:tabs>
        <w:ind w:left="8280" w:hanging="1080"/>
      </w:pPr>
      <w:rPr>
        <w:rFonts w:hint="default"/>
      </w:rPr>
    </w:lvl>
    <w:lvl w:ilvl="7">
      <w:start w:val="1"/>
      <w:numFmt w:val="decimal"/>
      <w:lvlText w:val="%1.%2.%3.%4.%5.%6.%7.%8."/>
      <w:lvlJc w:val="left"/>
      <w:pPr>
        <w:tabs>
          <w:tab w:val="num" w:pos="9000"/>
        </w:tabs>
        <w:ind w:left="8784" w:hanging="1224"/>
      </w:pPr>
      <w:rPr>
        <w:rFonts w:hint="default"/>
      </w:rPr>
    </w:lvl>
    <w:lvl w:ilvl="8">
      <w:start w:val="1"/>
      <w:numFmt w:val="decimal"/>
      <w:lvlText w:val="%1.%2.%3.%4.%5.%6.%7.%8.%9."/>
      <w:lvlJc w:val="left"/>
      <w:pPr>
        <w:tabs>
          <w:tab w:val="num" w:pos="9720"/>
        </w:tabs>
        <w:ind w:left="9360" w:hanging="1440"/>
      </w:pPr>
      <w:rPr>
        <w:rFonts w:hint="default"/>
      </w:rPr>
    </w:lvl>
  </w:abstractNum>
  <w:abstractNum w:abstractNumId="11">
    <w:nsid w:val="4E9735DD"/>
    <w:multiLevelType w:val="hybridMultilevel"/>
    <w:tmpl w:val="CA4E88F2"/>
    <w:lvl w:ilvl="0" w:tplc="0D6AE258">
      <w:start w:val="1"/>
      <w:numFmt w:val="decimal"/>
      <w:pStyle w:val="Textnummerierung"/>
      <w:lvlText w:val="%1."/>
      <w:lvlJc w:val="left"/>
      <w:pPr>
        <w:tabs>
          <w:tab w:val="num" w:pos="720"/>
        </w:tabs>
        <w:ind w:left="454" w:hanging="454"/>
      </w:pPr>
      <w:rPr>
        <w:rFonts w:hint="default"/>
      </w:r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nsid w:val="5FBB5A14"/>
    <w:multiLevelType w:val="multilevel"/>
    <w:tmpl w:val="1978889C"/>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lvlRestart w:val="0"/>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3">
    <w:nsid w:val="68A12F15"/>
    <w:multiLevelType w:val="hybridMultilevel"/>
    <w:tmpl w:val="3EEAE4D2"/>
    <w:lvl w:ilvl="0" w:tplc="04070005">
      <w:start w:val="1"/>
      <w:numFmt w:val="bullet"/>
      <w:lvlText w:val=""/>
      <w:lvlJc w:val="left"/>
      <w:pPr>
        <w:tabs>
          <w:tab w:val="num" w:pos="697"/>
        </w:tabs>
        <w:ind w:left="677" w:hanging="340"/>
      </w:pPr>
      <w:rPr>
        <w:rFonts w:ascii="Symbol" w:hAnsi="Symbol" w:hint="default"/>
      </w:rPr>
    </w:lvl>
    <w:lvl w:ilvl="1" w:tplc="EAC88D0A">
      <w:start w:val="1"/>
      <w:numFmt w:val="bullet"/>
      <w:pStyle w:val="Absatz"/>
      <w:lvlText w:val="o"/>
      <w:lvlJc w:val="left"/>
      <w:pPr>
        <w:tabs>
          <w:tab w:val="num" w:pos="1777"/>
        </w:tabs>
        <w:ind w:left="1777" w:hanging="360"/>
      </w:pPr>
      <w:rPr>
        <w:rFonts w:ascii="Courier New" w:hAnsi="Courier New" w:hint="default"/>
      </w:rPr>
    </w:lvl>
    <w:lvl w:ilvl="2" w:tplc="04070005">
      <w:start w:val="1"/>
      <w:numFmt w:val="bullet"/>
      <w:lvlText w:val=""/>
      <w:lvlJc w:val="left"/>
      <w:pPr>
        <w:tabs>
          <w:tab w:val="num" w:pos="2497"/>
        </w:tabs>
        <w:ind w:left="2497" w:hanging="360"/>
      </w:pPr>
      <w:rPr>
        <w:rFonts w:ascii="Wingdings" w:hAnsi="Wingdings" w:hint="default"/>
      </w:rPr>
    </w:lvl>
    <w:lvl w:ilvl="3" w:tplc="04070001">
      <w:numFmt w:val="bullet"/>
      <w:lvlText w:val="-"/>
      <w:lvlJc w:val="left"/>
      <w:pPr>
        <w:tabs>
          <w:tab w:val="num" w:pos="3217"/>
        </w:tabs>
        <w:ind w:left="3217" w:hanging="360"/>
      </w:pPr>
      <w:rPr>
        <w:rFonts w:ascii="Times New Roman" w:eastAsia="Times New Roman" w:hAnsi="Times New Roman" w:cs="Times New Roman" w:hint="default"/>
      </w:rPr>
    </w:lvl>
    <w:lvl w:ilvl="4" w:tplc="04070003" w:tentative="1">
      <w:start w:val="1"/>
      <w:numFmt w:val="bullet"/>
      <w:lvlText w:val="o"/>
      <w:lvlJc w:val="left"/>
      <w:pPr>
        <w:tabs>
          <w:tab w:val="num" w:pos="3937"/>
        </w:tabs>
        <w:ind w:left="3937" w:hanging="360"/>
      </w:pPr>
      <w:rPr>
        <w:rFonts w:ascii="Courier New" w:hAnsi="Courier New" w:hint="default"/>
      </w:rPr>
    </w:lvl>
    <w:lvl w:ilvl="5" w:tplc="04070005" w:tentative="1">
      <w:start w:val="1"/>
      <w:numFmt w:val="bullet"/>
      <w:lvlText w:val=""/>
      <w:lvlJc w:val="left"/>
      <w:pPr>
        <w:tabs>
          <w:tab w:val="num" w:pos="4657"/>
        </w:tabs>
        <w:ind w:left="4657" w:hanging="360"/>
      </w:pPr>
      <w:rPr>
        <w:rFonts w:ascii="Wingdings" w:hAnsi="Wingdings" w:hint="default"/>
      </w:rPr>
    </w:lvl>
    <w:lvl w:ilvl="6" w:tplc="04070001" w:tentative="1">
      <w:start w:val="1"/>
      <w:numFmt w:val="bullet"/>
      <w:lvlText w:val=""/>
      <w:lvlJc w:val="left"/>
      <w:pPr>
        <w:tabs>
          <w:tab w:val="num" w:pos="5377"/>
        </w:tabs>
        <w:ind w:left="5377" w:hanging="360"/>
      </w:pPr>
      <w:rPr>
        <w:rFonts w:ascii="Symbol" w:hAnsi="Symbol" w:hint="default"/>
      </w:rPr>
    </w:lvl>
    <w:lvl w:ilvl="7" w:tplc="04070003" w:tentative="1">
      <w:start w:val="1"/>
      <w:numFmt w:val="bullet"/>
      <w:lvlText w:val="o"/>
      <w:lvlJc w:val="left"/>
      <w:pPr>
        <w:tabs>
          <w:tab w:val="num" w:pos="6097"/>
        </w:tabs>
        <w:ind w:left="6097" w:hanging="360"/>
      </w:pPr>
      <w:rPr>
        <w:rFonts w:ascii="Courier New" w:hAnsi="Courier New" w:hint="default"/>
      </w:rPr>
    </w:lvl>
    <w:lvl w:ilvl="8" w:tplc="04070005" w:tentative="1">
      <w:start w:val="1"/>
      <w:numFmt w:val="bullet"/>
      <w:lvlText w:val=""/>
      <w:lvlJc w:val="left"/>
      <w:pPr>
        <w:tabs>
          <w:tab w:val="num" w:pos="6817"/>
        </w:tabs>
        <w:ind w:left="6817" w:hanging="360"/>
      </w:pPr>
      <w:rPr>
        <w:rFonts w:ascii="Wingdings" w:hAnsi="Wingdings" w:hint="default"/>
      </w:rPr>
    </w:lvl>
  </w:abstractNum>
  <w:abstractNum w:abstractNumId="14">
    <w:nsid w:val="6A4358BD"/>
    <w:multiLevelType w:val="hybridMultilevel"/>
    <w:tmpl w:val="955EC9A0"/>
    <w:lvl w:ilvl="0" w:tplc="48FC739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50F23C5"/>
    <w:multiLevelType w:val="hybridMultilevel"/>
    <w:tmpl w:val="57D05C2A"/>
    <w:lvl w:ilvl="0" w:tplc="03AC3F54">
      <w:numFmt w:val="bullet"/>
      <w:lvlText w:val="-"/>
      <w:lvlJc w:val="left"/>
      <w:pPr>
        <w:ind w:left="720" w:hanging="360"/>
      </w:pPr>
      <w:rPr>
        <w:rFonts w:ascii="Trebuchet MS" w:eastAsia="Times New Roman" w:hAnsi="Trebuchet MS"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nsid w:val="76654186"/>
    <w:multiLevelType w:val="hybridMultilevel"/>
    <w:tmpl w:val="28DA92EA"/>
    <w:lvl w:ilvl="0" w:tplc="D780D364">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AAD1E5C"/>
    <w:multiLevelType w:val="multilevel"/>
    <w:tmpl w:val="AA12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10"/>
  </w:num>
  <w:num w:numId="4">
    <w:abstractNumId w:val="11"/>
  </w:num>
  <w:num w:numId="5">
    <w:abstractNumId w:val="12"/>
  </w:num>
  <w:num w:numId="6">
    <w:abstractNumId w:val="15"/>
  </w:num>
  <w:num w:numId="7">
    <w:abstractNumId w:val="8"/>
  </w:num>
  <w:num w:numId="8">
    <w:abstractNumId w:val="12"/>
  </w:num>
  <w:num w:numId="9">
    <w:abstractNumId w:val="12"/>
  </w:num>
  <w:num w:numId="10">
    <w:abstractNumId w:val="12"/>
  </w:num>
  <w:num w:numId="11">
    <w:abstractNumId w:val="12"/>
  </w:num>
  <w:num w:numId="12">
    <w:abstractNumId w:val="12"/>
  </w: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7"/>
  </w:num>
  <w:num w:numId="20">
    <w:abstractNumId w:val="17"/>
  </w:num>
  <w:num w:numId="21">
    <w:abstractNumId w:val="6"/>
  </w:num>
  <w:num w:numId="22">
    <w:abstractNumId w:val="5"/>
  </w:num>
  <w:num w:numId="23">
    <w:abstractNumId w:val="4"/>
  </w:num>
  <w:num w:numId="24">
    <w:abstractNumId w:val="16"/>
  </w:num>
  <w:num w:numId="25">
    <w:abstractNumId w:val="12"/>
  </w:num>
  <w:num w:numId="26">
    <w:abstractNumId w:val="12"/>
  </w:num>
  <w:num w:numId="27">
    <w:abstractNumId w:val="12"/>
  </w:num>
  <w:num w:numId="28">
    <w:abstractNumId w:val="12"/>
  </w:num>
  <w:num w:numId="29">
    <w:abstractNumId w:val="12"/>
  </w:num>
  <w:num w:numId="30">
    <w:abstractNumId w:val="14"/>
  </w:num>
  <w:num w:numId="31">
    <w:abstractNumId w:val="12"/>
  </w:num>
  <w:num w:numId="32">
    <w:abstractNumId w:val="3"/>
  </w:num>
  <w:num w:numId="33">
    <w:abstractNumId w:val="12"/>
  </w:num>
  <w:num w:numId="34">
    <w:abstractNumId w:val="12"/>
  </w:num>
  <w:num w:numId="35">
    <w:abstractNumId w:val="12"/>
  </w:num>
  <w:num w:numId="36">
    <w:abstractNumId w:val="12"/>
  </w:num>
  <w:num w:numId="37">
    <w:abstractNumId w:val="12"/>
  </w:num>
  <w:num w:numId="38">
    <w:abstractNumId w:val="12"/>
  </w:num>
  <w:num w:numId="39">
    <w:abstractNumId w:val="12"/>
  </w:num>
  <w:num w:numId="40">
    <w:abstractNumId w:val="12"/>
  </w:num>
  <w:num w:numId="41">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autoHyphenation/>
  <w:hyphenationZone w:val="425"/>
  <w:doNotHyphenateCaps/>
  <w:drawingGridHorizontalSpacing w:val="110"/>
  <w:displayHorizontalDrawingGridEvery w:val="2"/>
  <w:characterSpacingControl w:val="doNotCompress"/>
  <w:hdrShapeDefaults>
    <o:shapedefaults v:ext="edit" spidmax="2049">
      <o:colormru v:ext="edit" colors="#e9e8e7,#5a6b79,#ea8022"/>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208E"/>
    <w:rsid w:val="0000159B"/>
    <w:rsid w:val="00002D69"/>
    <w:rsid w:val="00004EF2"/>
    <w:rsid w:val="00005707"/>
    <w:rsid w:val="00007E42"/>
    <w:rsid w:val="000123C0"/>
    <w:rsid w:val="00016DC4"/>
    <w:rsid w:val="00020244"/>
    <w:rsid w:val="000212BF"/>
    <w:rsid w:val="00021CBC"/>
    <w:rsid w:val="0002258F"/>
    <w:rsid w:val="00024516"/>
    <w:rsid w:val="000246F0"/>
    <w:rsid w:val="00024D39"/>
    <w:rsid w:val="00025982"/>
    <w:rsid w:val="00025F8D"/>
    <w:rsid w:val="00025F99"/>
    <w:rsid w:val="000261CD"/>
    <w:rsid w:val="0002716D"/>
    <w:rsid w:val="00027843"/>
    <w:rsid w:val="0003039F"/>
    <w:rsid w:val="00031638"/>
    <w:rsid w:val="00032E20"/>
    <w:rsid w:val="00034E20"/>
    <w:rsid w:val="000358BA"/>
    <w:rsid w:val="000404A4"/>
    <w:rsid w:val="000411E9"/>
    <w:rsid w:val="0004439E"/>
    <w:rsid w:val="00044405"/>
    <w:rsid w:val="000539B8"/>
    <w:rsid w:val="00057189"/>
    <w:rsid w:val="00061BA0"/>
    <w:rsid w:val="00061CFD"/>
    <w:rsid w:val="00066393"/>
    <w:rsid w:val="0007566F"/>
    <w:rsid w:val="0007620C"/>
    <w:rsid w:val="000763B6"/>
    <w:rsid w:val="000808BF"/>
    <w:rsid w:val="00083FB3"/>
    <w:rsid w:val="0008477F"/>
    <w:rsid w:val="00084B91"/>
    <w:rsid w:val="00085E00"/>
    <w:rsid w:val="000877B0"/>
    <w:rsid w:val="000925E3"/>
    <w:rsid w:val="000941BD"/>
    <w:rsid w:val="000952E5"/>
    <w:rsid w:val="000A04E7"/>
    <w:rsid w:val="000A2CF6"/>
    <w:rsid w:val="000A5A43"/>
    <w:rsid w:val="000A758F"/>
    <w:rsid w:val="000B192D"/>
    <w:rsid w:val="000B50C7"/>
    <w:rsid w:val="000C3101"/>
    <w:rsid w:val="000C5E8D"/>
    <w:rsid w:val="000C66EC"/>
    <w:rsid w:val="000D0848"/>
    <w:rsid w:val="000D0CE8"/>
    <w:rsid w:val="000D3B56"/>
    <w:rsid w:val="000D48E9"/>
    <w:rsid w:val="000D5229"/>
    <w:rsid w:val="000D5401"/>
    <w:rsid w:val="000D5AF6"/>
    <w:rsid w:val="000D779B"/>
    <w:rsid w:val="000D79B9"/>
    <w:rsid w:val="000E11E9"/>
    <w:rsid w:val="000E3FEE"/>
    <w:rsid w:val="000F0F14"/>
    <w:rsid w:val="000F14FD"/>
    <w:rsid w:val="000F274D"/>
    <w:rsid w:val="000F27A9"/>
    <w:rsid w:val="000F42B4"/>
    <w:rsid w:val="000F7EC2"/>
    <w:rsid w:val="0010059B"/>
    <w:rsid w:val="001007DC"/>
    <w:rsid w:val="001019E3"/>
    <w:rsid w:val="00102B86"/>
    <w:rsid w:val="0010371C"/>
    <w:rsid w:val="00103C6E"/>
    <w:rsid w:val="00104F27"/>
    <w:rsid w:val="00107A6A"/>
    <w:rsid w:val="00112CC7"/>
    <w:rsid w:val="00113141"/>
    <w:rsid w:val="00113802"/>
    <w:rsid w:val="001147B7"/>
    <w:rsid w:val="001147E3"/>
    <w:rsid w:val="00115FA9"/>
    <w:rsid w:val="00115FCA"/>
    <w:rsid w:val="00115FE9"/>
    <w:rsid w:val="0011636A"/>
    <w:rsid w:val="0011636C"/>
    <w:rsid w:val="001178B3"/>
    <w:rsid w:val="00124131"/>
    <w:rsid w:val="00124DE8"/>
    <w:rsid w:val="00125DE4"/>
    <w:rsid w:val="00125FC6"/>
    <w:rsid w:val="00127C0D"/>
    <w:rsid w:val="00127DA8"/>
    <w:rsid w:val="001328E7"/>
    <w:rsid w:val="00141814"/>
    <w:rsid w:val="00142191"/>
    <w:rsid w:val="00146A84"/>
    <w:rsid w:val="00147B65"/>
    <w:rsid w:val="00152685"/>
    <w:rsid w:val="00154D28"/>
    <w:rsid w:val="0015525E"/>
    <w:rsid w:val="001575A9"/>
    <w:rsid w:val="00160E78"/>
    <w:rsid w:val="001613A1"/>
    <w:rsid w:val="00162BDF"/>
    <w:rsid w:val="00162F46"/>
    <w:rsid w:val="00163774"/>
    <w:rsid w:val="001648BB"/>
    <w:rsid w:val="0016520A"/>
    <w:rsid w:val="001670DC"/>
    <w:rsid w:val="00167885"/>
    <w:rsid w:val="0017022A"/>
    <w:rsid w:val="00171EBB"/>
    <w:rsid w:val="00173C20"/>
    <w:rsid w:val="00175B51"/>
    <w:rsid w:val="001761E8"/>
    <w:rsid w:val="00177A43"/>
    <w:rsid w:val="00177C2B"/>
    <w:rsid w:val="0018557C"/>
    <w:rsid w:val="00186D68"/>
    <w:rsid w:val="001947C3"/>
    <w:rsid w:val="001978AF"/>
    <w:rsid w:val="001A136E"/>
    <w:rsid w:val="001A5629"/>
    <w:rsid w:val="001A58CE"/>
    <w:rsid w:val="001A6030"/>
    <w:rsid w:val="001A6147"/>
    <w:rsid w:val="001A715D"/>
    <w:rsid w:val="001B0344"/>
    <w:rsid w:val="001B1059"/>
    <w:rsid w:val="001B1DB0"/>
    <w:rsid w:val="001B21B2"/>
    <w:rsid w:val="001B24CB"/>
    <w:rsid w:val="001B2ACD"/>
    <w:rsid w:val="001B3801"/>
    <w:rsid w:val="001B731D"/>
    <w:rsid w:val="001C2AA4"/>
    <w:rsid w:val="001C2B06"/>
    <w:rsid w:val="001C38C8"/>
    <w:rsid w:val="001D1357"/>
    <w:rsid w:val="001D19F3"/>
    <w:rsid w:val="001D1A16"/>
    <w:rsid w:val="001D1E4D"/>
    <w:rsid w:val="001D206E"/>
    <w:rsid w:val="001D2BE2"/>
    <w:rsid w:val="001D4017"/>
    <w:rsid w:val="001E2672"/>
    <w:rsid w:val="001E66DB"/>
    <w:rsid w:val="001F06B8"/>
    <w:rsid w:val="001F102C"/>
    <w:rsid w:val="001F20B8"/>
    <w:rsid w:val="001F4478"/>
    <w:rsid w:val="001F4D1A"/>
    <w:rsid w:val="00200846"/>
    <w:rsid w:val="002012F6"/>
    <w:rsid w:val="00201D2A"/>
    <w:rsid w:val="00206980"/>
    <w:rsid w:val="00206E5F"/>
    <w:rsid w:val="00207393"/>
    <w:rsid w:val="002078AB"/>
    <w:rsid w:val="002105CC"/>
    <w:rsid w:val="00210F04"/>
    <w:rsid w:val="00212E0E"/>
    <w:rsid w:val="0021438C"/>
    <w:rsid w:val="00215236"/>
    <w:rsid w:val="00222489"/>
    <w:rsid w:val="0022256B"/>
    <w:rsid w:val="002269F9"/>
    <w:rsid w:val="0022723F"/>
    <w:rsid w:val="00227E6D"/>
    <w:rsid w:val="00227FF9"/>
    <w:rsid w:val="0023281A"/>
    <w:rsid w:val="00235888"/>
    <w:rsid w:val="00237CCA"/>
    <w:rsid w:val="0024300F"/>
    <w:rsid w:val="0024339D"/>
    <w:rsid w:val="002450B6"/>
    <w:rsid w:val="00250217"/>
    <w:rsid w:val="002505B3"/>
    <w:rsid w:val="00252705"/>
    <w:rsid w:val="00252A68"/>
    <w:rsid w:val="00253F28"/>
    <w:rsid w:val="002543B1"/>
    <w:rsid w:val="0025483B"/>
    <w:rsid w:val="0025621E"/>
    <w:rsid w:val="00256892"/>
    <w:rsid w:val="002603B2"/>
    <w:rsid w:val="0026141E"/>
    <w:rsid w:val="0026519A"/>
    <w:rsid w:val="00266079"/>
    <w:rsid w:val="00273241"/>
    <w:rsid w:val="00273C00"/>
    <w:rsid w:val="0027450A"/>
    <w:rsid w:val="0028055F"/>
    <w:rsid w:val="002816B6"/>
    <w:rsid w:val="00281E89"/>
    <w:rsid w:val="00283679"/>
    <w:rsid w:val="002838DB"/>
    <w:rsid w:val="002862BA"/>
    <w:rsid w:val="00286A21"/>
    <w:rsid w:val="00287156"/>
    <w:rsid w:val="002921A4"/>
    <w:rsid w:val="002949B5"/>
    <w:rsid w:val="002A0233"/>
    <w:rsid w:val="002A0BD0"/>
    <w:rsid w:val="002A480F"/>
    <w:rsid w:val="002A6295"/>
    <w:rsid w:val="002A674F"/>
    <w:rsid w:val="002B073B"/>
    <w:rsid w:val="002B088B"/>
    <w:rsid w:val="002B3006"/>
    <w:rsid w:val="002B3E28"/>
    <w:rsid w:val="002B44BA"/>
    <w:rsid w:val="002B577E"/>
    <w:rsid w:val="002B602F"/>
    <w:rsid w:val="002B66B5"/>
    <w:rsid w:val="002B6882"/>
    <w:rsid w:val="002B6DCE"/>
    <w:rsid w:val="002C1502"/>
    <w:rsid w:val="002C1E0B"/>
    <w:rsid w:val="002C245A"/>
    <w:rsid w:val="002C2807"/>
    <w:rsid w:val="002C31B2"/>
    <w:rsid w:val="002C5B77"/>
    <w:rsid w:val="002C6FE5"/>
    <w:rsid w:val="002C70C7"/>
    <w:rsid w:val="002D1059"/>
    <w:rsid w:val="002D5F7C"/>
    <w:rsid w:val="002E42D0"/>
    <w:rsid w:val="002F20BC"/>
    <w:rsid w:val="002F4932"/>
    <w:rsid w:val="002F4EA0"/>
    <w:rsid w:val="002F5302"/>
    <w:rsid w:val="002F5E05"/>
    <w:rsid w:val="003023E7"/>
    <w:rsid w:val="003027FF"/>
    <w:rsid w:val="00303E33"/>
    <w:rsid w:val="00304E03"/>
    <w:rsid w:val="0030631F"/>
    <w:rsid w:val="00306EDB"/>
    <w:rsid w:val="00307EFE"/>
    <w:rsid w:val="003116A0"/>
    <w:rsid w:val="00315E3C"/>
    <w:rsid w:val="003164C6"/>
    <w:rsid w:val="0031726A"/>
    <w:rsid w:val="00322C5C"/>
    <w:rsid w:val="00322C9F"/>
    <w:rsid w:val="00322CDD"/>
    <w:rsid w:val="00323920"/>
    <w:rsid w:val="00326C73"/>
    <w:rsid w:val="00327CE6"/>
    <w:rsid w:val="00334312"/>
    <w:rsid w:val="00334BFA"/>
    <w:rsid w:val="00335AB1"/>
    <w:rsid w:val="003408EC"/>
    <w:rsid w:val="003421C3"/>
    <w:rsid w:val="00342768"/>
    <w:rsid w:val="003439F1"/>
    <w:rsid w:val="00344BE7"/>
    <w:rsid w:val="00346403"/>
    <w:rsid w:val="00347738"/>
    <w:rsid w:val="00350D23"/>
    <w:rsid w:val="00351FB5"/>
    <w:rsid w:val="00352A44"/>
    <w:rsid w:val="00352C74"/>
    <w:rsid w:val="0035337D"/>
    <w:rsid w:val="00353539"/>
    <w:rsid w:val="00355403"/>
    <w:rsid w:val="0035693E"/>
    <w:rsid w:val="00356B01"/>
    <w:rsid w:val="00364F47"/>
    <w:rsid w:val="003650C5"/>
    <w:rsid w:val="00367550"/>
    <w:rsid w:val="003701B9"/>
    <w:rsid w:val="003711F5"/>
    <w:rsid w:val="003730CB"/>
    <w:rsid w:val="00374C60"/>
    <w:rsid w:val="003751FC"/>
    <w:rsid w:val="00375BC8"/>
    <w:rsid w:val="00376B17"/>
    <w:rsid w:val="0037701A"/>
    <w:rsid w:val="003854EA"/>
    <w:rsid w:val="003860A6"/>
    <w:rsid w:val="003905AD"/>
    <w:rsid w:val="00390B94"/>
    <w:rsid w:val="00390FAF"/>
    <w:rsid w:val="0039605E"/>
    <w:rsid w:val="003966F5"/>
    <w:rsid w:val="003A27B9"/>
    <w:rsid w:val="003A6348"/>
    <w:rsid w:val="003B197E"/>
    <w:rsid w:val="003B4CFC"/>
    <w:rsid w:val="003B5904"/>
    <w:rsid w:val="003B591A"/>
    <w:rsid w:val="003C0C56"/>
    <w:rsid w:val="003C0EFB"/>
    <w:rsid w:val="003C13BE"/>
    <w:rsid w:val="003C2526"/>
    <w:rsid w:val="003C4C91"/>
    <w:rsid w:val="003C570F"/>
    <w:rsid w:val="003C5B3B"/>
    <w:rsid w:val="003C6078"/>
    <w:rsid w:val="003D1D18"/>
    <w:rsid w:val="003D5C4E"/>
    <w:rsid w:val="003D79E1"/>
    <w:rsid w:val="003E133F"/>
    <w:rsid w:val="003E26ED"/>
    <w:rsid w:val="003E3DA6"/>
    <w:rsid w:val="003E42B9"/>
    <w:rsid w:val="003E69B2"/>
    <w:rsid w:val="003E6EA6"/>
    <w:rsid w:val="003E6FBF"/>
    <w:rsid w:val="003E7E17"/>
    <w:rsid w:val="003E7EA2"/>
    <w:rsid w:val="003F15F6"/>
    <w:rsid w:val="003F5E67"/>
    <w:rsid w:val="003F6A86"/>
    <w:rsid w:val="00402854"/>
    <w:rsid w:val="00403659"/>
    <w:rsid w:val="0040426A"/>
    <w:rsid w:val="004107D6"/>
    <w:rsid w:val="0041116E"/>
    <w:rsid w:val="00412E6D"/>
    <w:rsid w:val="00412F6D"/>
    <w:rsid w:val="00417BF7"/>
    <w:rsid w:val="00422439"/>
    <w:rsid w:val="00423E52"/>
    <w:rsid w:val="004242EE"/>
    <w:rsid w:val="004244E7"/>
    <w:rsid w:val="00424AA8"/>
    <w:rsid w:val="004266C1"/>
    <w:rsid w:val="004323AA"/>
    <w:rsid w:val="00436922"/>
    <w:rsid w:val="0043771D"/>
    <w:rsid w:val="00440BB9"/>
    <w:rsid w:val="00444F4F"/>
    <w:rsid w:val="00445624"/>
    <w:rsid w:val="00446603"/>
    <w:rsid w:val="004516B9"/>
    <w:rsid w:val="0045363D"/>
    <w:rsid w:val="0045439F"/>
    <w:rsid w:val="00461BCF"/>
    <w:rsid w:val="004639FD"/>
    <w:rsid w:val="00463E2D"/>
    <w:rsid w:val="00464DC4"/>
    <w:rsid w:val="00467F1C"/>
    <w:rsid w:val="00470DDB"/>
    <w:rsid w:val="0047141E"/>
    <w:rsid w:val="004758E6"/>
    <w:rsid w:val="00477517"/>
    <w:rsid w:val="004800AA"/>
    <w:rsid w:val="00480C02"/>
    <w:rsid w:val="0048271F"/>
    <w:rsid w:val="00485C60"/>
    <w:rsid w:val="004870D3"/>
    <w:rsid w:val="00493EA4"/>
    <w:rsid w:val="0049487A"/>
    <w:rsid w:val="00494EF6"/>
    <w:rsid w:val="0049706A"/>
    <w:rsid w:val="004A3904"/>
    <w:rsid w:val="004A3B0C"/>
    <w:rsid w:val="004A4035"/>
    <w:rsid w:val="004A529A"/>
    <w:rsid w:val="004A568C"/>
    <w:rsid w:val="004A6BF5"/>
    <w:rsid w:val="004B3BA2"/>
    <w:rsid w:val="004B56B0"/>
    <w:rsid w:val="004B7EEF"/>
    <w:rsid w:val="004C063B"/>
    <w:rsid w:val="004C07E5"/>
    <w:rsid w:val="004C6836"/>
    <w:rsid w:val="004C77D1"/>
    <w:rsid w:val="004D1D84"/>
    <w:rsid w:val="004D1EAC"/>
    <w:rsid w:val="004D4227"/>
    <w:rsid w:val="004D46AB"/>
    <w:rsid w:val="004D6491"/>
    <w:rsid w:val="004D6BB2"/>
    <w:rsid w:val="004D70E8"/>
    <w:rsid w:val="004E0779"/>
    <w:rsid w:val="004E3366"/>
    <w:rsid w:val="004E4E13"/>
    <w:rsid w:val="004E503A"/>
    <w:rsid w:val="004E7709"/>
    <w:rsid w:val="004F0294"/>
    <w:rsid w:val="004F07B5"/>
    <w:rsid w:val="004F5981"/>
    <w:rsid w:val="004F6A66"/>
    <w:rsid w:val="004F7671"/>
    <w:rsid w:val="0050278D"/>
    <w:rsid w:val="00504F6B"/>
    <w:rsid w:val="00505898"/>
    <w:rsid w:val="005061F5"/>
    <w:rsid w:val="00511687"/>
    <w:rsid w:val="00516491"/>
    <w:rsid w:val="005165B5"/>
    <w:rsid w:val="005174C1"/>
    <w:rsid w:val="005206D0"/>
    <w:rsid w:val="00521D3A"/>
    <w:rsid w:val="00523797"/>
    <w:rsid w:val="00526AB6"/>
    <w:rsid w:val="005315E7"/>
    <w:rsid w:val="00533652"/>
    <w:rsid w:val="00533DAA"/>
    <w:rsid w:val="00533F82"/>
    <w:rsid w:val="005356ED"/>
    <w:rsid w:val="00536368"/>
    <w:rsid w:val="00540DA2"/>
    <w:rsid w:val="005414CC"/>
    <w:rsid w:val="00545D39"/>
    <w:rsid w:val="00547BBC"/>
    <w:rsid w:val="00547EE4"/>
    <w:rsid w:val="00550496"/>
    <w:rsid w:val="00553E1C"/>
    <w:rsid w:val="0055431D"/>
    <w:rsid w:val="005553AB"/>
    <w:rsid w:val="00560821"/>
    <w:rsid w:val="00561C96"/>
    <w:rsid w:val="005660EC"/>
    <w:rsid w:val="00567D90"/>
    <w:rsid w:val="00571987"/>
    <w:rsid w:val="00571DFD"/>
    <w:rsid w:val="005723A2"/>
    <w:rsid w:val="00573289"/>
    <w:rsid w:val="005762EF"/>
    <w:rsid w:val="005803AC"/>
    <w:rsid w:val="00583FBC"/>
    <w:rsid w:val="0058551C"/>
    <w:rsid w:val="00586D71"/>
    <w:rsid w:val="0059002E"/>
    <w:rsid w:val="00593F72"/>
    <w:rsid w:val="005965AE"/>
    <w:rsid w:val="005A3C13"/>
    <w:rsid w:val="005A51AF"/>
    <w:rsid w:val="005A5544"/>
    <w:rsid w:val="005A6072"/>
    <w:rsid w:val="005A7868"/>
    <w:rsid w:val="005A7F5A"/>
    <w:rsid w:val="005B080E"/>
    <w:rsid w:val="005B1781"/>
    <w:rsid w:val="005B2333"/>
    <w:rsid w:val="005B2E28"/>
    <w:rsid w:val="005B4616"/>
    <w:rsid w:val="005B50D9"/>
    <w:rsid w:val="005B556A"/>
    <w:rsid w:val="005B7E5C"/>
    <w:rsid w:val="005C0A1F"/>
    <w:rsid w:val="005C1124"/>
    <w:rsid w:val="005C11F6"/>
    <w:rsid w:val="005C4EAC"/>
    <w:rsid w:val="005D348E"/>
    <w:rsid w:val="005D47EB"/>
    <w:rsid w:val="005D4D06"/>
    <w:rsid w:val="005D660A"/>
    <w:rsid w:val="005E2884"/>
    <w:rsid w:val="005E3B16"/>
    <w:rsid w:val="005E5BA3"/>
    <w:rsid w:val="005E7289"/>
    <w:rsid w:val="005F2A9C"/>
    <w:rsid w:val="005F2D97"/>
    <w:rsid w:val="005F3421"/>
    <w:rsid w:val="005F4678"/>
    <w:rsid w:val="005F6237"/>
    <w:rsid w:val="005F7EBF"/>
    <w:rsid w:val="00602AC4"/>
    <w:rsid w:val="00606EB8"/>
    <w:rsid w:val="0060708F"/>
    <w:rsid w:val="00607BDA"/>
    <w:rsid w:val="006115AE"/>
    <w:rsid w:val="00613052"/>
    <w:rsid w:val="0061524C"/>
    <w:rsid w:val="006163C2"/>
    <w:rsid w:val="00616D32"/>
    <w:rsid w:val="00621751"/>
    <w:rsid w:val="0062215D"/>
    <w:rsid w:val="00622B0F"/>
    <w:rsid w:val="00624341"/>
    <w:rsid w:val="00624E5D"/>
    <w:rsid w:val="00626E4D"/>
    <w:rsid w:val="00630C00"/>
    <w:rsid w:val="006312A1"/>
    <w:rsid w:val="006317E6"/>
    <w:rsid w:val="00633D3B"/>
    <w:rsid w:val="006375E4"/>
    <w:rsid w:val="006415C3"/>
    <w:rsid w:val="006433ED"/>
    <w:rsid w:val="00644E83"/>
    <w:rsid w:val="00644F27"/>
    <w:rsid w:val="00645018"/>
    <w:rsid w:val="00646E32"/>
    <w:rsid w:val="0065014D"/>
    <w:rsid w:val="006624D7"/>
    <w:rsid w:val="00664FA4"/>
    <w:rsid w:val="00664FBC"/>
    <w:rsid w:val="006668B7"/>
    <w:rsid w:val="0067022B"/>
    <w:rsid w:val="006741E2"/>
    <w:rsid w:val="00675C86"/>
    <w:rsid w:val="00676ED6"/>
    <w:rsid w:val="006811A0"/>
    <w:rsid w:val="00681671"/>
    <w:rsid w:val="00684ABB"/>
    <w:rsid w:val="006856BB"/>
    <w:rsid w:val="00685CA1"/>
    <w:rsid w:val="00694CE3"/>
    <w:rsid w:val="006A07C4"/>
    <w:rsid w:val="006A2F51"/>
    <w:rsid w:val="006A449C"/>
    <w:rsid w:val="006A475B"/>
    <w:rsid w:val="006A50C3"/>
    <w:rsid w:val="006A77EF"/>
    <w:rsid w:val="006A7988"/>
    <w:rsid w:val="006B02E3"/>
    <w:rsid w:val="006B1156"/>
    <w:rsid w:val="006B23BF"/>
    <w:rsid w:val="006B2ECC"/>
    <w:rsid w:val="006B3486"/>
    <w:rsid w:val="006B6C8C"/>
    <w:rsid w:val="006C2807"/>
    <w:rsid w:val="006C4AEB"/>
    <w:rsid w:val="006C5ACA"/>
    <w:rsid w:val="006C73EB"/>
    <w:rsid w:val="006D7604"/>
    <w:rsid w:val="006D7723"/>
    <w:rsid w:val="006E1C1E"/>
    <w:rsid w:val="006E3D29"/>
    <w:rsid w:val="006E5B0C"/>
    <w:rsid w:val="006E5C5A"/>
    <w:rsid w:val="006E7040"/>
    <w:rsid w:val="006E70A6"/>
    <w:rsid w:val="006F0BEB"/>
    <w:rsid w:val="006F0CAF"/>
    <w:rsid w:val="006F1D30"/>
    <w:rsid w:val="006F2E6E"/>
    <w:rsid w:val="006F372C"/>
    <w:rsid w:val="006F6139"/>
    <w:rsid w:val="00706A36"/>
    <w:rsid w:val="0070799C"/>
    <w:rsid w:val="00710822"/>
    <w:rsid w:val="007113D9"/>
    <w:rsid w:val="0071569B"/>
    <w:rsid w:val="0072173B"/>
    <w:rsid w:val="00723F91"/>
    <w:rsid w:val="00724056"/>
    <w:rsid w:val="00724CFC"/>
    <w:rsid w:val="00730B70"/>
    <w:rsid w:val="00730C94"/>
    <w:rsid w:val="00731E5F"/>
    <w:rsid w:val="0073429B"/>
    <w:rsid w:val="00735EFF"/>
    <w:rsid w:val="00736775"/>
    <w:rsid w:val="00736C24"/>
    <w:rsid w:val="00740407"/>
    <w:rsid w:val="00740DA1"/>
    <w:rsid w:val="007412C6"/>
    <w:rsid w:val="00741FF5"/>
    <w:rsid w:val="007442D0"/>
    <w:rsid w:val="00747944"/>
    <w:rsid w:val="00750289"/>
    <w:rsid w:val="00750354"/>
    <w:rsid w:val="00752C7A"/>
    <w:rsid w:val="007546FD"/>
    <w:rsid w:val="007558A8"/>
    <w:rsid w:val="00757787"/>
    <w:rsid w:val="00757F76"/>
    <w:rsid w:val="00760CFB"/>
    <w:rsid w:val="00760EF2"/>
    <w:rsid w:val="00763BF7"/>
    <w:rsid w:val="00763FD3"/>
    <w:rsid w:val="00765C9D"/>
    <w:rsid w:val="007700D2"/>
    <w:rsid w:val="00771252"/>
    <w:rsid w:val="007821AA"/>
    <w:rsid w:val="00783457"/>
    <w:rsid w:val="007847C2"/>
    <w:rsid w:val="007871C4"/>
    <w:rsid w:val="0078764D"/>
    <w:rsid w:val="00792711"/>
    <w:rsid w:val="00793AAF"/>
    <w:rsid w:val="00797F58"/>
    <w:rsid w:val="007A0078"/>
    <w:rsid w:val="007A127A"/>
    <w:rsid w:val="007A18D0"/>
    <w:rsid w:val="007A1A7F"/>
    <w:rsid w:val="007A1C9E"/>
    <w:rsid w:val="007A27CF"/>
    <w:rsid w:val="007A2FD4"/>
    <w:rsid w:val="007A3084"/>
    <w:rsid w:val="007A34F0"/>
    <w:rsid w:val="007A5229"/>
    <w:rsid w:val="007A5447"/>
    <w:rsid w:val="007A62B3"/>
    <w:rsid w:val="007B0A7E"/>
    <w:rsid w:val="007B4204"/>
    <w:rsid w:val="007B454D"/>
    <w:rsid w:val="007B45E2"/>
    <w:rsid w:val="007B4D40"/>
    <w:rsid w:val="007B4DB0"/>
    <w:rsid w:val="007B6C4A"/>
    <w:rsid w:val="007C16C0"/>
    <w:rsid w:val="007C3601"/>
    <w:rsid w:val="007C3622"/>
    <w:rsid w:val="007C6BC1"/>
    <w:rsid w:val="007D0D57"/>
    <w:rsid w:val="007D0F9A"/>
    <w:rsid w:val="007D497C"/>
    <w:rsid w:val="007D6EC5"/>
    <w:rsid w:val="007E3337"/>
    <w:rsid w:val="007E3A8D"/>
    <w:rsid w:val="007E486D"/>
    <w:rsid w:val="007E5E3C"/>
    <w:rsid w:val="007E7D8D"/>
    <w:rsid w:val="007E7ED8"/>
    <w:rsid w:val="007F19D0"/>
    <w:rsid w:val="007F4BE2"/>
    <w:rsid w:val="00801BFE"/>
    <w:rsid w:val="00804BF5"/>
    <w:rsid w:val="00805C61"/>
    <w:rsid w:val="00810C62"/>
    <w:rsid w:val="008140A2"/>
    <w:rsid w:val="00814FB1"/>
    <w:rsid w:val="00823F88"/>
    <w:rsid w:val="00824D70"/>
    <w:rsid w:val="00825B20"/>
    <w:rsid w:val="0083539C"/>
    <w:rsid w:val="008416BF"/>
    <w:rsid w:val="00842966"/>
    <w:rsid w:val="008441EC"/>
    <w:rsid w:val="0084448E"/>
    <w:rsid w:val="00844E6A"/>
    <w:rsid w:val="00846726"/>
    <w:rsid w:val="0084675A"/>
    <w:rsid w:val="0084766F"/>
    <w:rsid w:val="0085140A"/>
    <w:rsid w:val="0085197F"/>
    <w:rsid w:val="008526C8"/>
    <w:rsid w:val="00852D07"/>
    <w:rsid w:val="0085445A"/>
    <w:rsid w:val="008558A1"/>
    <w:rsid w:val="00857530"/>
    <w:rsid w:val="00857C79"/>
    <w:rsid w:val="008608F2"/>
    <w:rsid w:val="00867762"/>
    <w:rsid w:val="00871FE6"/>
    <w:rsid w:val="0087305B"/>
    <w:rsid w:val="00873836"/>
    <w:rsid w:val="00873D6E"/>
    <w:rsid w:val="008745C6"/>
    <w:rsid w:val="008809F3"/>
    <w:rsid w:val="0088479A"/>
    <w:rsid w:val="00885AAA"/>
    <w:rsid w:val="0088665D"/>
    <w:rsid w:val="00887836"/>
    <w:rsid w:val="00893E23"/>
    <w:rsid w:val="0089461B"/>
    <w:rsid w:val="00895F68"/>
    <w:rsid w:val="008A0DC1"/>
    <w:rsid w:val="008A359D"/>
    <w:rsid w:val="008A53C8"/>
    <w:rsid w:val="008B31FC"/>
    <w:rsid w:val="008B448A"/>
    <w:rsid w:val="008B731A"/>
    <w:rsid w:val="008B7A6F"/>
    <w:rsid w:val="008C06BE"/>
    <w:rsid w:val="008C63ED"/>
    <w:rsid w:val="008D6708"/>
    <w:rsid w:val="008E016D"/>
    <w:rsid w:val="008E0372"/>
    <w:rsid w:val="008E0F60"/>
    <w:rsid w:val="008E17C1"/>
    <w:rsid w:val="008E2E6C"/>
    <w:rsid w:val="008E4DE3"/>
    <w:rsid w:val="008E4F0F"/>
    <w:rsid w:val="008E65AE"/>
    <w:rsid w:val="008F3B30"/>
    <w:rsid w:val="008F488B"/>
    <w:rsid w:val="008F5483"/>
    <w:rsid w:val="008F5B3A"/>
    <w:rsid w:val="008F6035"/>
    <w:rsid w:val="008F7777"/>
    <w:rsid w:val="008F7A22"/>
    <w:rsid w:val="00903153"/>
    <w:rsid w:val="009057FA"/>
    <w:rsid w:val="0090657C"/>
    <w:rsid w:val="0091030E"/>
    <w:rsid w:val="00910421"/>
    <w:rsid w:val="00913846"/>
    <w:rsid w:val="0091707F"/>
    <w:rsid w:val="00917667"/>
    <w:rsid w:val="00930B67"/>
    <w:rsid w:val="00930E4C"/>
    <w:rsid w:val="00932130"/>
    <w:rsid w:val="00933FAC"/>
    <w:rsid w:val="00940269"/>
    <w:rsid w:val="009426AE"/>
    <w:rsid w:val="00942DE7"/>
    <w:rsid w:val="00943012"/>
    <w:rsid w:val="0095291C"/>
    <w:rsid w:val="00963C1D"/>
    <w:rsid w:val="00964789"/>
    <w:rsid w:val="00964FB0"/>
    <w:rsid w:val="00965B11"/>
    <w:rsid w:val="00967BF0"/>
    <w:rsid w:val="0097119F"/>
    <w:rsid w:val="00971AD5"/>
    <w:rsid w:val="00974EE3"/>
    <w:rsid w:val="00975981"/>
    <w:rsid w:val="00976755"/>
    <w:rsid w:val="00980884"/>
    <w:rsid w:val="00980DB6"/>
    <w:rsid w:val="00980F9F"/>
    <w:rsid w:val="009846CC"/>
    <w:rsid w:val="0098522B"/>
    <w:rsid w:val="009860E8"/>
    <w:rsid w:val="00986E36"/>
    <w:rsid w:val="00987CAA"/>
    <w:rsid w:val="009913CF"/>
    <w:rsid w:val="009953BC"/>
    <w:rsid w:val="00995830"/>
    <w:rsid w:val="00995A68"/>
    <w:rsid w:val="0099696D"/>
    <w:rsid w:val="00997560"/>
    <w:rsid w:val="009A1DD7"/>
    <w:rsid w:val="009A1DE6"/>
    <w:rsid w:val="009A4E51"/>
    <w:rsid w:val="009A7702"/>
    <w:rsid w:val="009B1770"/>
    <w:rsid w:val="009C1064"/>
    <w:rsid w:val="009C1698"/>
    <w:rsid w:val="009C1C00"/>
    <w:rsid w:val="009C2A0C"/>
    <w:rsid w:val="009C4CBA"/>
    <w:rsid w:val="009C7B53"/>
    <w:rsid w:val="009D080B"/>
    <w:rsid w:val="009D0BBC"/>
    <w:rsid w:val="009D2C9F"/>
    <w:rsid w:val="009D33CB"/>
    <w:rsid w:val="009D365B"/>
    <w:rsid w:val="009D4A0F"/>
    <w:rsid w:val="009D5C39"/>
    <w:rsid w:val="009D5D0F"/>
    <w:rsid w:val="009D6E2B"/>
    <w:rsid w:val="009D7A9A"/>
    <w:rsid w:val="009E26F3"/>
    <w:rsid w:val="009E6248"/>
    <w:rsid w:val="009E730A"/>
    <w:rsid w:val="009E7CDD"/>
    <w:rsid w:val="009F0E32"/>
    <w:rsid w:val="009F1829"/>
    <w:rsid w:val="009F208D"/>
    <w:rsid w:val="009F6656"/>
    <w:rsid w:val="009F7454"/>
    <w:rsid w:val="009F7D30"/>
    <w:rsid w:val="00A01882"/>
    <w:rsid w:val="00A026DC"/>
    <w:rsid w:val="00A02B6C"/>
    <w:rsid w:val="00A0554D"/>
    <w:rsid w:val="00A07B70"/>
    <w:rsid w:val="00A11ADA"/>
    <w:rsid w:val="00A13527"/>
    <w:rsid w:val="00A13F02"/>
    <w:rsid w:val="00A1795A"/>
    <w:rsid w:val="00A20920"/>
    <w:rsid w:val="00A219F2"/>
    <w:rsid w:val="00A24C13"/>
    <w:rsid w:val="00A24DFA"/>
    <w:rsid w:val="00A32EA6"/>
    <w:rsid w:val="00A3556D"/>
    <w:rsid w:val="00A36C58"/>
    <w:rsid w:val="00A412C2"/>
    <w:rsid w:val="00A42396"/>
    <w:rsid w:val="00A42DCF"/>
    <w:rsid w:val="00A433C0"/>
    <w:rsid w:val="00A44F2B"/>
    <w:rsid w:val="00A46642"/>
    <w:rsid w:val="00A46FA6"/>
    <w:rsid w:val="00A527B4"/>
    <w:rsid w:val="00A546AC"/>
    <w:rsid w:val="00A54C01"/>
    <w:rsid w:val="00A55EE8"/>
    <w:rsid w:val="00A560E1"/>
    <w:rsid w:val="00A61D49"/>
    <w:rsid w:val="00A71CAF"/>
    <w:rsid w:val="00A71EB9"/>
    <w:rsid w:val="00A7259A"/>
    <w:rsid w:val="00A73BF9"/>
    <w:rsid w:val="00A75DF9"/>
    <w:rsid w:val="00A81240"/>
    <w:rsid w:val="00A858BD"/>
    <w:rsid w:val="00A86414"/>
    <w:rsid w:val="00A9127C"/>
    <w:rsid w:val="00A95CF3"/>
    <w:rsid w:val="00AA119D"/>
    <w:rsid w:val="00AA5D6B"/>
    <w:rsid w:val="00AA6C31"/>
    <w:rsid w:val="00AA7B49"/>
    <w:rsid w:val="00AB3B7A"/>
    <w:rsid w:val="00AB6EBD"/>
    <w:rsid w:val="00AC0AFC"/>
    <w:rsid w:val="00AC3ACD"/>
    <w:rsid w:val="00AC4040"/>
    <w:rsid w:val="00AC5427"/>
    <w:rsid w:val="00AD01A8"/>
    <w:rsid w:val="00AD1BC5"/>
    <w:rsid w:val="00AD1C09"/>
    <w:rsid w:val="00AD45D5"/>
    <w:rsid w:val="00AD6813"/>
    <w:rsid w:val="00AD7A6D"/>
    <w:rsid w:val="00AE007F"/>
    <w:rsid w:val="00AF5DF7"/>
    <w:rsid w:val="00AF626B"/>
    <w:rsid w:val="00B00F8C"/>
    <w:rsid w:val="00B0149A"/>
    <w:rsid w:val="00B0208E"/>
    <w:rsid w:val="00B04196"/>
    <w:rsid w:val="00B05119"/>
    <w:rsid w:val="00B1008D"/>
    <w:rsid w:val="00B12F28"/>
    <w:rsid w:val="00B16B28"/>
    <w:rsid w:val="00B179ED"/>
    <w:rsid w:val="00B2097A"/>
    <w:rsid w:val="00B20BE2"/>
    <w:rsid w:val="00B214B7"/>
    <w:rsid w:val="00B2261E"/>
    <w:rsid w:val="00B236F7"/>
    <w:rsid w:val="00B24901"/>
    <w:rsid w:val="00B24BC1"/>
    <w:rsid w:val="00B25617"/>
    <w:rsid w:val="00B2635A"/>
    <w:rsid w:val="00B305A4"/>
    <w:rsid w:val="00B3238D"/>
    <w:rsid w:val="00B34F32"/>
    <w:rsid w:val="00B41BCE"/>
    <w:rsid w:val="00B4439D"/>
    <w:rsid w:val="00B4567F"/>
    <w:rsid w:val="00B45C62"/>
    <w:rsid w:val="00B53728"/>
    <w:rsid w:val="00B53AF4"/>
    <w:rsid w:val="00B543D4"/>
    <w:rsid w:val="00B55764"/>
    <w:rsid w:val="00B55A3C"/>
    <w:rsid w:val="00B56613"/>
    <w:rsid w:val="00B57AC6"/>
    <w:rsid w:val="00B57D80"/>
    <w:rsid w:val="00B6019E"/>
    <w:rsid w:val="00B62BCC"/>
    <w:rsid w:val="00B63809"/>
    <w:rsid w:val="00B659FE"/>
    <w:rsid w:val="00B70DFE"/>
    <w:rsid w:val="00B71D61"/>
    <w:rsid w:val="00B72009"/>
    <w:rsid w:val="00B726C5"/>
    <w:rsid w:val="00B753F9"/>
    <w:rsid w:val="00B81CA5"/>
    <w:rsid w:val="00B81FB8"/>
    <w:rsid w:val="00B82E95"/>
    <w:rsid w:val="00B8435B"/>
    <w:rsid w:val="00B849A5"/>
    <w:rsid w:val="00B85007"/>
    <w:rsid w:val="00B86EBD"/>
    <w:rsid w:val="00B92B8A"/>
    <w:rsid w:val="00B93EB8"/>
    <w:rsid w:val="00B94F91"/>
    <w:rsid w:val="00B95B00"/>
    <w:rsid w:val="00B96124"/>
    <w:rsid w:val="00BA27B2"/>
    <w:rsid w:val="00BA3C54"/>
    <w:rsid w:val="00BA3F35"/>
    <w:rsid w:val="00BA4FA9"/>
    <w:rsid w:val="00BA50F2"/>
    <w:rsid w:val="00BA558E"/>
    <w:rsid w:val="00BA59FA"/>
    <w:rsid w:val="00BB4737"/>
    <w:rsid w:val="00BC237F"/>
    <w:rsid w:val="00BD027D"/>
    <w:rsid w:val="00BD12CE"/>
    <w:rsid w:val="00BD489A"/>
    <w:rsid w:val="00BD573F"/>
    <w:rsid w:val="00BD6CCC"/>
    <w:rsid w:val="00BD740F"/>
    <w:rsid w:val="00BD7EDB"/>
    <w:rsid w:val="00BD7FE1"/>
    <w:rsid w:val="00BE0252"/>
    <w:rsid w:val="00BE10C1"/>
    <w:rsid w:val="00BE62AE"/>
    <w:rsid w:val="00BE6F9A"/>
    <w:rsid w:val="00BF12BB"/>
    <w:rsid w:val="00BF2C8B"/>
    <w:rsid w:val="00BF4C68"/>
    <w:rsid w:val="00BF6FD7"/>
    <w:rsid w:val="00BF73CC"/>
    <w:rsid w:val="00C02769"/>
    <w:rsid w:val="00C05B6C"/>
    <w:rsid w:val="00C15FBF"/>
    <w:rsid w:val="00C202EB"/>
    <w:rsid w:val="00C215B2"/>
    <w:rsid w:val="00C252F6"/>
    <w:rsid w:val="00C258B8"/>
    <w:rsid w:val="00C267F1"/>
    <w:rsid w:val="00C2698E"/>
    <w:rsid w:val="00C274BA"/>
    <w:rsid w:val="00C31577"/>
    <w:rsid w:val="00C31B66"/>
    <w:rsid w:val="00C325F2"/>
    <w:rsid w:val="00C33C25"/>
    <w:rsid w:val="00C37250"/>
    <w:rsid w:val="00C42551"/>
    <w:rsid w:val="00C4410B"/>
    <w:rsid w:val="00C4482A"/>
    <w:rsid w:val="00C44946"/>
    <w:rsid w:val="00C44A59"/>
    <w:rsid w:val="00C455CA"/>
    <w:rsid w:val="00C46A17"/>
    <w:rsid w:val="00C4711C"/>
    <w:rsid w:val="00C51632"/>
    <w:rsid w:val="00C51877"/>
    <w:rsid w:val="00C5244B"/>
    <w:rsid w:val="00C52CBA"/>
    <w:rsid w:val="00C55EAF"/>
    <w:rsid w:val="00C607FB"/>
    <w:rsid w:val="00C65493"/>
    <w:rsid w:val="00C66407"/>
    <w:rsid w:val="00C6771A"/>
    <w:rsid w:val="00C678A8"/>
    <w:rsid w:val="00C71369"/>
    <w:rsid w:val="00C71EC8"/>
    <w:rsid w:val="00C74B41"/>
    <w:rsid w:val="00C83365"/>
    <w:rsid w:val="00C834CF"/>
    <w:rsid w:val="00C83858"/>
    <w:rsid w:val="00C84314"/>
    <w:rsid w:val="00C84A32"/>
    <w:rsid w:val="00C919AB"/>
    <w:rsid w:val="00C92789"/>
    <w:rsid w:val="00C953E0"/>
    <w:rsid w:val="00C977F2"/>
    <w:rsid w:val="00CA0372"/>
    <w:rsid w:val="00CA2817"/>
    <w:rsid w:val="00CA4BF0"/>
    <w:rsid w:val="00CA4EF3"/>
    <w:rsid w:val="00CA50F5"/>
    <w:rsid w:val="00CA554B"/>
    <w:rsid w:val="00CA5D34"/>
    <w:rsid w:val="00CB1E3A"/>
    <w:rsid w:val="00CB2E24"/>
    <w:rsid w:val="00CB5367"/>
    <w:rsid w:val="00CB5F03"/>
    <w:rsid w:val="00CC1C7E"/>
    <w:rsid w:val="00CC45C1"/>
    <w:rsid w:val="00CC5C66"/>
    <w:rsid w:val="00CC5EFC"/>
    <w:rsid w:val="00CC6622"/>
    <w:rsid w:val="00CD0979"/>
    <w:rsid w:val="00CD0CF2"/>
    <w:rsid w:val="00CD2DD9"/>
    <w:rsid w:val="00CD4BCD"/>
    <w:rsid w:val="00CD5091"/>
    <w:rsid w:val="00CD54D2"/>
    <w:rsid w:val="00CD572B"/>
    <w:rsid w:val="00CD5BA0"/>
    <w:rsid w:val="00CD6BA1"/>
    <w:rsid w:val="00CE095B"/>
    <w:rsid w:val="00CE243D"/>
    <w:rsid w:val="00CE2BBE"/>
    <w:rsid w:val="00CE2FF4"/>
    <w:rsid w:val="00CE42BA"/>
    <w:rsid w:val="00CE4494"/>
    <w:rsid w:val="00CE48B7"/>
    <w:rsid w:val="00CF2845"/>
    <w:rsid w:val="00CF46AB"/>
    <w:rsid w:val="00CF6688"/>
    <w:rsid w:val="00D00F33"/>
    <w:rsid w:val="00D02838"/>
    <w:rsid w:val="00D078B7"/>
    <w:rsid w:val="00D1010B"/>
    <w:rsid w:val="00D101DD"/>
    <w:rsid w:val="00D118FC"/>
    <w:rsid w:val="00D12493"/>
    <w:rsid w:val="00D16051"/>
    <w:rsid w:val="00D21C3A"/>
    <w:rsid w:val="00D2577C"/>
    <w:rsid w:val="00D26905"/>
    <w:rsid w:val="00D26C8C"/>
    <w:rsid w:val="00D27CE4"/>
    <w:rsid w:val="00D309E9"/>
    <w:rsid w:val="00D32194"/>
    <w:rsid w:val="00D333AF"/>
    <w:rsid w:val="00D3348C"/>
    <w:rsid w:val="00D36A9F"/>
    <w:rsid w:val="00D41B15"/>
    <w:rsid w:val="00D4454C"/>
    <w:rsid w:val="00D44743"/>
    <w:rsid w:val="00D448F8"/>
    <w:rsid w:val="00D44C8C"/>
    <w:rsid w:val="00D45EF8"/>
    <w:rsid w:val="00D47757"/>
    <w:rsid w:val="00D53BFE"/>
    <w:rsid w:val="00D543BD"/>
    <w:rsid w:val="00D56431"/>
    <w:rsid w:val="00D56FCE"/>
    <w:rsid w:val="00D576A4"/>
    <w:rsid w:val="00D57F99"/>
    <w:rsid w:val="00D602C6"/>
    <w:rsid w:val="00D61BCF"/>
    <w:rsid w:val="00D61D18"/>
    <w:rsid w:val="00D64537"/>
    <w:rsid w:val="00D65ADD"/>
    <w:rsid w:val="00D70839"/>
    <w:rsid w:val="00D72D98"/>
    <w:rsid w:val="00D73D69"/>
    <w:rsid w:val="00D74EB5"/>
    <w:rsid w:val="00D7582E"/>
    <w:rsid w:val="00D760BB"/>
    <w:rsid w:val="00D83AC7"/>
    <w:rsid w:val="00D91231"/>
    <w:rsid w:val="00D93A53"/>
    <w:rsid w:val="00D9774E"/>
    <w:rsid w:val="00DA02BC"/>
    <w:rsid w:val="00DA0D7C"/>
    <w:rsid w:val="00DA1F20"/>
    <w:rsid w:val="00DA4FAF"/>
    <w:rsid w:val="00DA5183"/>
    <w:rsid w:val="00DA671F"/>
    <w:rsid w:val="00DA6E98"/>
    <w:rsid w:val="00DA798A"/>
    <w:rsid w:val="00DB0A91"/>
    <w:rsid w:val="00DB2118"/>
    <w:rsid w:val="00DB268B"/>
    <w:rsid w:val="00DB7432"/>
    <w:rsid w:val="00DB7C38"/>
    <w:rsid w:val="00DC2BB1"/>
    <w:rsid w:val="00DC2EDA"/>
    <w:rsid w:val="00DC5A35"/>
    <w:rsid w:val="00DD4AEC"/>
    <w:rsid w:val="00DD53CD"/>
    <w:rsid w:val="00DE3A4D"/>
    <w:rsid w:val="00DE4F38"/>
    <w:rsid w:val="00DE5AA7"/>
    <w:rsid w:val="00DE5EA7"/>
    <w:rsid w:val="00DE7793"/>
    <w:rsid w:val="00DF087D"/>
    <w:rsid w:val="00DF0E12"/>
    <w:rsid w:val="00DF0FC0"/>
    <w:rsid w:val="00DF11E7"/>
    <w:rsid w:val="00DF3CC7"/>
    <w:rsid w:val="00E0293C"/>
    <w:rsid w:val="00E02F2F"/>
    <w:rsid w:val="00E079CE"/>
    <w:rsid w:val="00E10CFA"/>
    <w:rsid w:val="00E12024"/>
    <w:rsid w:val="00E122C4"/>
    <w:rsid w:val="00E145ED"/>
    <w:rsid w:val="00E15433"/>
    <w:rsid w:val="00E15E93"/>
    <w:rsid w:val="00E20913"/>
    <w:rsid w:val="00E23BBB"/>
    <w:rsid w:val="00E253A9"/>
    <w:rsid w:val="00E26D38"/>
    <w:rsid w:val="00E2724F"/>
    <w:rsid w:val="00E30B4A"/>
    <w:rsid w:val="00E31839"/>
    <w:rsid w:val="00E35BD5"/>
    <w:rsid w:val="00E36395"/>
    <w:rsid w:val="00E36A29"/>
    <w:rsid w:val="00E40327"/>
    <w:rsid w:val="00E41735"/>
    <w:rsid w:val="00E44252"/>
    <w:rsid w:val="00E53739"/>
    <w:rsid w:val="00E55CB4"/>
    <w:rsid w:val="00E56F5E"/>
    <w:rsid w:val="00E60A05"/>
    <w:rsid w:val="00E60F24"/>
    <w:rsid w:val="00E616BF"/>
    <w:rsid w:val="00E666E3"/>
    <w:rsid w:val="00E74928"/>
    <w:rsid w:val="00E75585"/>
    <w:rsid w:val="00E757C2"/>
    <w:rsid w:val="00E828BB"/>
    <w:rsid w:val="00E83EE3"/>
    <w:rsid w:val="00E85954"/>
    <w:rsid w:val="00E91116"/>
    <w:rsid w:val="00E91862"/>
    <w:rsid w:val="00EA02F5"/>
    <w:rsid w:val="00EA19BF"/>
    <w:rsid w:val="00EA1C00"/>
    <w:rsid w:val="00EA3150"/>
    <w:rsid w:val="00EA64B8"/>
    <w:rsid w:val="00EA6746"/>
    <w:rsid w:val="00EA6854"/>
    <w:rsid w:val="00EA6E75"/>
    <w:rsid w:val="00EB0814"/>
    <w:rsid w:val="00EB0E07"/>
    <w:rsid w:val="00EB6315"/>
    <w:rsid w:val="00EC07A2"/>
    <w:rsid w:val="00EC17B0"/>
    <w:rsid w:val="00EC2634"/>
    <w:rsid w:val="00EC3C31"/>
    <w:rsid w:val="00EC5C91"/>
    <w:rsid w:val="00EC64D0"/>
    <w:rsid w:val="00EC6C9C"/>
    <w:rsid w:val="00ED0705"/>
    <w:rsid w:val="00ED19E5"/>
    <w:rsid w:val="00ED3661"/>
    <w:rsid w:val="00ED50D9"/>
    <w:rsid w:val="00ED5D36"/>
    <w:rsid w:val="00ED76AA"/>
    <w:rsid w:val="00EE03C3"/>
    <w:rsid w:val="00EE2F4D"/>
    <w:rsid w:val="00EE5D92"/>
    <w:rsid w:val="00EE5E52"/>
    <w:rsid w:val="00EE6781"/>
    <w:rsid w:val="00EE75F5"/>
    <w:rsid w:val="00EF00A9"/>
    <w:rsid w:val="00EF1655"/>
    <w:rsid w:val="00EF3083"/>
    <w:rsid w:val="00EF3E0F"/>
    <w:rsid w:val="00EF48DC"/>
    <w:rsid w:val="00EF5DCE"/>
    <w:rsid w:val="00F00663"/>
    <w:rsid w:val="00F00926"/>
    <w:rsid w:val="00F00A19"/>
    <w:rsid w:val="00F01708"/>
    <w:rsid w:val="00F05031"/>
    <w:rsid w:val="00F05DA0"/>
    <w:rsid w:val="00F069FF"/>
    <w:rsid w:val="00F07E63"/>
    <w:rsid w:val="00F14B9D"/>
    <w:rsid w:val="00F15284"/>
    <w:rsid w:val="00F15C0B"/>
    <w:rsid w:val="00F15FC9"/>
    <w:rsid w:val="00F16352"/>
    <w:rsid w:val="00F16DEF"/>
    <w:rsid w:val="00F200C6"/>
    <w:rsid w:val="00F20323"/>
    <w:rsid w:val="00F20682"/>
    <w:rsid w:val="00F21201"/>
    <w:rsid w:val="00F22839"/>
    <w:rsid w:val="00F24DCD"/>
    <w:rsid w:val="00F27A48"/>
    <w:rsid w:val="00F343D6"/>
    <w:rsid w:val="00F347F0"/>
    <w:rsid w:val="00F35653"/>
    <w:rsid w:val="00F4127D"/>
    <w:rsid w:val="00F42EE4"/>
    <w:rsid w:val="00F43123"/>
    <w:rsid w:val="00F43FA6"/>
    <w:rsid w:val="00F449E4"/>
    <w:rsid w:val="00F47CF9"/>
    <w:rsid w:val="00F52DA4"/>
    <w:rsid w:val="00F52F12"/>
    <w:rsid w:val="00F53D56"/>
    <w:rsid w:val="00F55E0D"/>
    <w:rsid w:val="00F561F0"/>
    <w:rsid w:val="00F607C4"/>
    <w:rsid w:val="00F6182E"/>
    <w:rsid w:val="00F63534"/>
    <w:rsid w:val="00F635FE"/>
    <w:rsid w:val="00F6443F"/>
    <w:rsid w:val="00F65967"/>
    <w:rsid w:val="00F67C51"/>
    <w:rsid w:val="00F741A6"/>
    <w:rsid w:val="00F75D84"/>
    <w:rsid w:val="00F76D4A"/>
    <w:rsid w:val="00F81953"/>
    <w:rsid w:val="00F83EF6"/>
    <w:rsid w:val="00F8425D"/>
    <w:rsid w:val="00F97EC0"/>
    <w:rsid w:val="00FA2DC6"/>
    <w:rsid w:val="00FA3CC0"/>
    <w:rsid w:val="00FB06B0"/>
    <w:rsid w:val="00FB1A61"/>
    <w:rsid w:val="00FB2DEA"/>
    <w:rsid w:val="00FB3614"/>
    <w:rsid w:val="00FB48AB"/>
    <w:rsid w:val="00FB4E6D"/>
    <w:rsid w:val="00FB7F37"/>
    <w:rsid w:val="00FC0253"/>
    <w:rsid w:val="00FC0F2C"/>
    <w:rsid w:val="00FC3C85"/>
    <w:rsid w:val="00FC50A3"/>
    <w:rsid w:val="00FC7326"/>
    <w:rsid w:val="00FD0A84"/>
    <w:rsid w:val="00FD1E81"/>
    <w:rsid w:val="00FD227E"/>
    <w:rsid w:val="00FD29FF"/>
    <w:rsid w:val="00FD32A6"/>
    <w:rsid w:val="00FD32D1"/>
    <w:rsid w:val="00FE36A7"/>
    <w:rsid w:val="00FE4DA0"/>
    <w:rsid w:val="00FE6DF2"/>
    <w:rsid w:val="00FE7971"/>
    <w:rsid w:val="00FF10FE"/>
    <w:rsid w:val="00FF233A"/>
    <w:rsid w:val="00FF42C0"/>
    <w:rsid w:val="00FF62A9"/>
    <w:rsid w:val="00FF6407"/>
    <w:rsid w:val="00FF6A6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9e8e7,#5a6b79,#ea802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Standard">
    <w:name w:val="Normal"/>
    <w:autoRedefine/>
    <w:qFormat/>
    <w:rsid w:val="00943012"/>
    <w:pPr>
      <w:spacing w:before="160"/>
    </w:pPr>
    <w:rPr>
      <w:rFonts w:ascii="Trebuchet MS" w:hAnsi="Trebuchet MS"/>
      <w:sz w:val="22"/>
      <w:szCs w:val="24"/>
      <w:lang w:val="en-US"/>
    </w:rPr>
  </w:style>
  <w:style w:type="paragraph" w:styleId="berschrift1">
    <w:name w:val="heading 1"/>
    <w:basedOn w:val="Standard"/>
    <w:next w:val="Standard"/>
    <w:autoRedefine/>
    <w:qFormat/>
    <w:rsid w:val="001A136E"/>
    <w:pPr>
      <w:keepNext/>
      <w:numPr>
        <w:numId w:val="5"/>
      </w:numPr>
      <w:spacing w:before="480" w:after="240"/>
      <w:outlineLvl w:val="0"/>
    </w:pPr>
    <w:rPr>
      <w:rFonts w:cs="Arial"/>
      <w:b/>
      <w:bCs/>
      <w:color w:val="5A6B79"/>
      <w:kern w:val="32"/>
      <w:sz w:val="32"/>
      <w:szCs w:val="32"/>
    </w:rPr>
  </w:style>
  <w:style w:type="paragraph" w:styleId="berschrift2">
    <w:name w:val="heading 2"/>
    <w:basedOn w:val="Standard"/>
    <w:next w:val="Standard"/>
    <w:autoRedefine/>
    <w:qFormat/>
    <w:rsid w:val="00EC3C31"/>
    <w:pPr>
      <w:numPr>
        <w:ilvl w:val="1"/>
        <w:numId w:val="5"/>
      </w:numPr>
      <w:spacing w:before="360" w:after="200"/>
      <w:outlineLvl w:val="1"/>
    </w:pPr>
    <w:rPr>
      <w:b/>
      <w:color w:val="5A6B79"/>
      <w:sz w:val="28"/>
    </w:rPr>
  </w:style>
  <w:style w:type="paragraph" w:styleId="berschrift3">
    <w:name w:val="heading 3"/>
    <w:basedOn w:val="Standard"/>
    <w:next w:val="Standard"/>
    <w:autoRedefine/>
    <w:qFormat/>
    <w:rsid w:val="00FB7F37"/>
    <w:pPr>
      <w:keepNext/>
      <w:numPr>
        <w:ilvl w:val="2"/>
        <w:numId w:val="5"/>
      </w:numPr>
      <w:spacing w:before="360" w:after="60" w:line="360" w:lineRule="auto"/>
      <w:outlineLvl w:val="2"/>
    </w:pPr>
    <w:rPr>
      <w:rFonts w:cs="Arial"/>
      <w:b/>
      <w:bCs/>
      <w:color w:val="5A6B79"/>
      <w:sz w:val="26"/>
      <w:szCs w:val="26"/>
    </w:rPr>
  </w:style>
  <w:style w:type="paragraph" w:styleId="berschrift4">
    <w:name w:val="heading 4"/>
    <w:basedOn w:val="Standard"/>
    <w:next w:val="Standard"/>
    <w:autoRedefine/>
    <w:qFormat/>
    <w:rsid w:val="00980DB6"/>
    <w:pPr>
      <w:numPr>
        <w:ilvl w:val="3"/>
        <w:numId w:val="5"/>
      </w:numPr>
      <w:spacing w:before="360" w:after="200"/>
      <w:outlineLvl w:val="3"/>
    </w:pPr>
    <w:rPr>
      <w:b/>
      <w:color w:val="5A6B79"/>
      <w:sz w:val="24"/>
    </w:rPr>
  </w:style>
  <w:style w:type="paragraph" w:styleId="berschrift5">
    <w:name w:val="heading 5"/>
    <w:basedOn w:val="Standard"/>
    <w:next w:val="Standard"/>
    <w:qFormat/>
    <w:rsid w:val="002C1502"/>
    <w:pPr>
      <w:numPr>
        <w:ilvl w:val="4"/>
        <w:numId w:val="5"/>
      </w:numPr>
      <w:spacing w:before="240" w:after="60"/>
      <w:outlineLvl w:val="4"/>
    </w:pPr>
    <w:rPr>
      <w:b/>
      <w:bCs/>
      <w:i/>
      <w:iCs/>
      <w:sz w:val="26"/>
      <w:szCs w:val="26"/>
    </w:rPr>
  </w:style>
  <w:style w:type="paragraph" w:styleId="berschrift6">
    <w:name w:val="heading 6"/>
    <w:basedOn w:val="Standard"/>
    <w:next w:val="Standard"/>
    <w:qFormat/>
    <w:rsid w:val="002C1502"/>
    <w:pPr>
      <w:numPr>
        <w:ilvl w:val="5"/>
        <w:numId w:val="5"/>
      </w:numPr>
      <w:spacing w:before="240" w:after="60"/>
      <w:outlineLvl w:val="5"/>
    </w:pPr>
    <w:rPr>
      <w:rFonts w:ascii="Times New Roman" w:hAnsi="Times New Roman"/>
      <w:b/>
      <w:bCs/>
      <w:szCs w:val="22"/>
    </w:rPr>
  </w:style>
  <w:style w:type="paragraph" w:styleId="berschrift7">
    <w:name w:val="heading 7"/>
    <w:basedOn w:val="Standard"/>
    <w:next w:val="Standard"/>
    <w:qFormat/>
    <w:rsid w:val="002C1502"/>
    <w:pPr>
      <w:numPr>
        <w:ilvl w:val="6"/>
        <w:numId w:val="5"/>
      </w:numPr>
      <w:spacing w:before="240" w:after="60"/>
      <w:outlineLvl w:val="6"/>
    </w:pPr>
    <w:rPr>
      <w:rFonts w:ascii="Times New Roman" w:hAnsi="Times New Roman"/>
      <w:sz w:val="24"/>
    </w:rPr>
  </w:style>
  <w:style w:type="paragraph" w:styleId="berschrift8">
    <w:name w:val="heading 8"/>
    <w:basedOn w:val="Standard"/>
    <w:next w:val="Standard"/>
    <w:qFormat/>
    <w:rsid w:val="002C1502"/>
    <w:pPr>
      <w:numPr>
        <w:ilvl w:val="7"/>
        <w:numId w:val="5"/>
      </w:numPr>
      <w:spacing w:before="240" w:after="60"/>
      <w:outlineLvl w:val="7"/>
    </w:pPr>
    <w:rPr>
      <w:rFonts w:ascii="Times New Roman" w:hAnsi="Times New Roman"/>
      <w:i/>
      <w:iCs/>
      <w:sz w:val="24"/>
    </w:rPr>
  </w:style>
  <w:style w:type="paragraph" w:styleId="berschrift9">
    <w:name w:val="heading 9"/>
    <w:basedOn w:val="Standard"/>
    <w:next w:val="Standard"/>
    <w:qFormat/>
    <w:rsid w:val="002C1502"/>
    <w:pPr>
      <w:numPr>
        <w:ilvl w:val="8"/>
        <w:numId w:val="5"/>
      </w:numPr>
      <w:spacing w:before="240" w:after="60"/>
      <w:outlineLvl w:val="8"/>
    </w:pPr>
    <w:rPr>
      <w:rFonts w:ascii="Arial" w:hAnsi="Arial"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autoRedefine/>
    <w:uiPriority w:val="39"/>
    <w:rsid w:val="00B8435B"/>
    <w:pPr>
      <w:tabs>
        <w:tab w:val="left" w:pos="851"/>
        <w:tab w:val="right" w:leader="dot" w:pos="9062"/>
      </w:tabs>
      <w:spacing w:line="360" w:lineRule="auto"/>
    </w:pPr>
    <w:rPr>
      <w:noProof/>
      <w:color w:val="000000"/>
      <w:sz w:val="24"/>
      <w:szCs w:val="20"/>
    </w:rPr>
  </w:style>
  <w:style w:type="paragraph" w:styleId="Verzeichnis2">
    <w:name w:val="toc 2"/>
    <w:basedOn w:val="Standard"/>
    <w:next w:val="Standard"/>
    <w:autoRedefine/>
    <w:uiPriority w:val="39"/>
    <w:rsid w:val="00B8435B"/>
    <w:pPr>
      <w:tabs>
        <w:tab w:val="left" w:pos="851"/>
        <w:tab w:val="right" w:leader="dot" w:pos="9061"/>
      </w:tabs>
      <w:spacing w:before="120"/>
    </w:pPr>
  </w:style>
  <w:style w:type="paragraph" w:styleId="Verzeichnis3">
    <w:name w:val="toc 3"/>
    <w:basedOn w:val="Standard"/>
    <w:next w:val="Standard"/>
    <w:autoRedefine/>
    <w:uiPriority w:val="39"/>
    <w:rsid w:val="00B8435B"/>
    <w:pPr>
      <w:tabs>
        <w:tab w:val="left" w:pos="851"/>
        <w:tab w:val="right" w:leader="dot" w:pos="9062"/>
      </w:tabs>
    </w:pPr>
  </w:style>
  <w:style w:type="paragraph" w:styleId="Verzeichnis4">
    <w:name w:val="toc 4"/>
    <w:basedOn w:val="Standard"/>
    <w:next w:val="Standard"/>
    <w:autoRedefine/>
    <w:uiPriority w:val="39"/>
    <w:rsid w:val="006C73EB"/>
    <w:pPr>
      <w:tabs>
        <w:tab w:val="left" w:pos="851"/>
        <w:tab w:val="right" w:leader="dot" w:pos="9061"/>
      </w:tabs>
    </w:pPr>
  </w:style>
  <w:style w:type="character" w:styleId="Hyperlink">
    <w:name w:val="Hyperlink"/>
    <w:basedOn w:val="Absatz-Standardschriftart"/>
    <w:uiPriority w:val="99"/>
    <w:rsid w:val="00805C61"/>
    <w:rPr>
      <w:color w:val="0000FF"/>
      <w:u w:val="single"/>
    </w:rPr>
  </w:style>
  <w:style w:type="paragraph" w:customStyle="1" w:styleId="Text">
    <w:name w:val="_Text"/>
    <w:basedOn w:val="Standard"/>
    <w:link w:val="TextZchn"/>
    <w:rsid w:val="001B21B2"/>
    <w:pPr>
      <w:ind w:left="708"/>
    </w:pPr>
  </w:style>
  <w:style w:type="character" w:customStyle="1" w:styleId="TextZchn">
    <w:name w:val="_Text Zchn"/>
    <w:basedOn w:val="Absatz-Standardschriftart"/>
    <w:link w:val="Text"/>
    <w:rsid w:val="001B21B2"/>
    <w:rPr>
      <w:rFonts w:ascii="Trebuchet MS" w:hAnsi="Trebuchet MS"/>
      <w:sz w:val="18"/>
      <w:szCs w:val="24"/>
      <w:lang w:val="de-DE" w:eastAsia="de-DE" w:bidi="ar-SA"/>
    </w:rPr>
  </w:style>
  <w:style w:type="table" w:styleId="Tabellenraster">
    <w:name w:val="Table Grid"/>
    <w:basedOn w:val="NormaleTabelle"/>
    <w:rsid w:val="001B21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Kopfzeile">
    <w:name w:val="header"/>
    <w:basedOn w:val="Standard"/>
    <w:link w:val="KopfzeileZchn"/>
    <w:rsid w:val="00736775"/>
    <w:pPr>
      <w:tabs>
        <w:tab w:val="center" w:pos="4536"/>
        <w:tab w:val="right" w:pos="9072"/>
      </w:tabs>
      <w:jc w:val="right"/>
    </w:pPr>
    <w:rPr>
      <w:b/>
      <w:i/>
      <w:color w:val="5A6B79"/>
      <w:sz w:val="20"/>
    </w:rPr>
  </w:style>
  <w:style w:type="paragraph" w:styleId="Fuzeile">
    <w:name w:val="footer"/>
    <w:basedOn w:val="Standard"/>
    <w:link w:val="FuzeileZchn"/>
    <w:rsid w:val="0091707F"/>
    <w:pPr>
      <w:tabs>
        <w:tab w:val="center" w:pos="4536"/>
        <w:tab w:val="right" w:pos="9072"/>
      </w:tabs>
    </w:pPr>
  </w:style>
  <w:style w:type="character" w:customStyle="1" w:styleId="FormatvorlageScalaSans-Regular">
    <w:name w:val="Formatvorlage ScalaSans-Regular"/>
    <w:basedOn w:val="Absatz-Standardschriftart"/>
    <w:rsid w:val="00B41BCE"/>
    <w:rPr>
      <w:rFonts w:ascii="ScalaSans-Regular" w:hAnsi="ScalaSans-Regular"/>
      <w:sz w:val="20"/>
    </w:rPr>
  </w:style>
  <w:style w:type="paragraph" w:styleId="Textkrper2">
    <w:name w:val="Body Text 2"/>
    <w:basedOn w:val="Standard"/>
    <w:rsid w:val="00D44743"/>
    <w:pPr>
      <w:ind w:left="426"/>
    </w:pPr>
    <w:rPr>
      <w:rFonts w:ascii="Arial" w:hAnsi="Arial"/>
      <w:szCs w:val="20"/>
      <w:lang w:val="en-AU" w:eastAsia="en-US"/>
    </w:rPr>
  </w:style>
  <w:style w:type="paragraph" w:styleId="Textkrper-Einzug2">
    <w:name w:val="Body Text Indent 2"/>
    <w:basedOn w:val="Standard"/>
    <w:rsid w:val="00D44743"/>
    <w:pPr>
      <w:ind w:left="709"/>
    </w:pPr>
    <w:rPr>
      <w:rFonts w:ascii="Arial" w:hAnsi="Arial"/>
      <w:szCs w:val="20"/>
      <w:lang w:val="en-AU" w:eastAsia="en-US"/>
    </w:rPr>
  </w:style>
  <w:style w:type="paragraph" w:customStyle="1" w:styleId="Liste31">
    <w:name w:val="Liste 31"/>
    <w:basedOn w:val="Standard"/>
    <w:rsid w:val="00D44743"/>
    <w:pPr>
      <w:tabs>
        <w:tab w:val="num" w:pos="576"/>
      </w:tabs>
      <w:spacing w:before="60" w:after="60"/>
      <w:ind w:left="1440" w:right="-476" w:hanging="576"/>
    </w:pPr>
    <w:rPr>
      <w:rFonts w:ascii="Arial" w:hAnsi="Arial" w:cs="Arial"/>
      <w:snapToGrid w:val="0"/>
      <w:szCs w:val="20"/>
      <w:lang w:eastAsia="en-US"/>
    </w:rPr>
  </w:style>
  <w:style w:type="paragraph" w:customStyle="1" w:styleId="Absatz">
    <w:name w:val="Absatz"/>
    <w:basedOn w:val="Standard"/>
    <w:rsid w:val="00D44743"/>
    <w:pPr>
      <w:numPr>
        <w:ilvl w:val="1"/>
        <w:numId w:val="1"/>
      </w:numPr>
      <w:tabs>
        <w:tab w:val="clear" w:pos="1777"/>
        <w:tab w:val="num" w:pos="360"/>
        <w:tab w:val="left" w:pos="567"/>
      </w:tabs>
      <w:spacing w:before="120"/>
      <w:ind w:left="360"/>
    </w:pPr>
    <w:rPr>
      <w:rFonts w:ascii="Times New Roman" w:hAnsi="Times New Roman"/>
      <w:sz w:val="24"/>
      <w:szCs w:val="20"/>
      <w:lang w:eastAsia="en-US"/>
    </w:rPr>
  </w:style>
  <w:style w:type="paragraph" w:styleId="StandardWeb">
    <w:name w:val="Normal (Web)"/>
    <w:basedOn w:val="Standard"/>
    <w:uiPriority w:val="99"/>
    <w:rsid w:val="00D44743"/>
    <w:pPr>
      <w:numPr>
        <w:numId w:val="2"/>
      </w:numPr>
      <w:tabs>
        <w:tab w:val="clear" w:pos="360"/>
      </w:tabs>
      <w:spacing w:before="100" w:beforeAutospacing="1" w:after="100" w:afterAutospacing="1"/>
      <w:ind w:left="0" w:firstLine="0"/>
    </w:pPr>
    <w:rPr>
      <w:rFonts w:ascii="Arial Unicode MS" w:eastAsia="Arial Unicode MS" w:hAnsi="Arial Unicode MS" w:cs="Arial Unicode MS"/>
      <w:sz w:val="24"/>
      <w:lang w:eastAsia="en-US"/>
    </w:rPr>
  </w:style>
  <w:style w:type="paragraph" w:customStyle="1" w:styleId="Tabelle1">
    <w:name w:val="Tabelle 1"/>
    <w:basedOn w:val="Standard"/>
    <w:rsid w:val="0048271F"/>
    <w:pPr>
      <w:keepNext/>
      <w:spacing w:before="60" w:after="60"/>
    </w:pPr>
    <w:rPr>
      <w:rFonts w:ascii="Arial" w:hAnsi="Arial"/>
      <w:b/>
      <w:szCs w:val="20"/>
      <w:lang w:eastAsia="en-US"/>
    </w:rPr>
  </w:style>
  <w:style w:type="paragraph" w:customStyle="1" w:styleId="Tabelle2">
    <w:name w:val="Tabelle 2"/>
    <w:basedOn w:val="Standard"/>
    <w:rsid w:val="0048271F"/>
    <w:pPr>
      <w:keepNext/>
      <w:spacing w:before="60" w:after="60"/>
    </w:pPr>
    <w:rPr>
      <w:rFonts w:ascii="Arial" w:hAnsi="Arial"/>
      <w:szCs w:val="20"/>
      <w:lang w:eastAsia="en-US"/>
    </w:rPr>
  </w:style>
  <w:style w:type="paragraph" w:styleId="Sprechblasentext">
    <w:name w:val="Balloon Text"/>
    <w:basedOn w:val="Standard"/>
    <w:semiHidden/>
    <w:rsid w:val="00633D3B"/>
    <w:rPr>
      <w:rFonts w:ascii="Tahoma" w:hAnsi="Tahoma" w:cs="Tahoma"/>
      <w:sz w:val="16"/>
      <w:szCs w:val="16"/>
    </w:rPr>
  </w:style>
  <w:style w:type="character" w:styleId="Seitenzahl">
    <w:name w:val="page number"/>
    <w:basedOn w:val="Absatz-Standardschriftart"/>
    <w:rsid w:val="00797F58"/>
  </w:style>
  <w:style w:type="paragraph" w:customStyle="1" w:styleId="FooterCompanyInfo">
    <w:name w:val="__Footer CompanyInfo"/>
    <w:basedOn w:val="Standard"/>
    <w:autoRedefine/>
    <w:rsid w:val="00D078B7"/>
    <w:pPr>
      <w:ind w:left="851" w:right="510"/>
      <w:jc w:val="center"/>
    </w:pPr>
    <w:rPr>
      <w:rFonts w:cs="Arial"/>
      <w:sz w:val="16"/>
      <w:szCs w:val="16"/>
    </w:rPr>
  </w:style>
  <w:style w:type="character" w:customStyle="1" w:styleId="A7">
    <w:name w:val="A7"/>
    <w:rsid w:val="0071569B"/>
    <w:rPr>
      <w:rFonts w:cs="TCOERU+FuturaT-Bold"/>
      <w:color w:val="44545E"/>
      <w:sz w:val="20"/>
      <w:szCs w:val="20"/>
    </w:rPr>
  </w:style>
  <w:style w:type="paragraph" w:customStyle="1" w:styleId="Tablehead">
    <w:name w:val="_Table head"/>
    <w:basedOn w:val="Standard"/>
    <w:rsid w:val="00730C94"/>
    <w:pPr>
      <w:spacing w:before="20" w:after="20"/>
    </w:pPr>
    <w:rPr>
      <w:rFonts w:ascii="ScalaSans-BoldCon" w:hAnsi="ScalaSans-BoldCon" w:cs="Arial"/>
      <w:bCs/>
      <w:color w:val="FFFFFF"/>
      <w:sz w:val="20"/>
      <w:szCs w:val="18"/>
    </w:rPr>
  </w:style>
  <w:style w:type="paragraph" w:styleId="Textkrper">
    <w:name w:val="Body Text"/>
    <w:basedOn w:val="Standard"/>
    <w:link w:val="TextkrperZchn"/>
    <w:rsid w:val="00736775"/>
    <w:pPr>
      <w:spacing w:after="120"/>
    </w:pPr>
    <w:rPr>
      <w:b/>
      <w:i/>
      <w:color w:val="5A6B79"/>
      <w:sz w:val="32"/>
      <w:szCs w:val="20"/>
      <w:lang w:eastAsia="en-US"/>
    </w:rPr>
  </w:style>
  <w:style w:type="character" w:customStyle="1" w:styleId="TextkrperZchn">
    <w:name w:val="Textkörper Zchn"/>
    <w:basedOn w:val="Absatz-Standardschriftart"/>
    <w:link w:val="Textkrper"/>
    <w:rsid w:val="00736775"/>
    <w:rPr>
      <w:rFonts w:ascii="Trebuchet MS" w:hAnsi="Trebuchet MS"/>
      <w:b/>
      <w:i/>
      <w:color w:val="5A6B79"/>
      <w:sz w:val="32"/>
      <w:lang w:val="de-DE" w:eastAsia="en-US" w:bidi="ar-SA"/>
    </w:rPr>
  </w:style>
  <w:style w:type="paragraph" w:customStyle="1" w:styleId="Formatvorlageberschrift3ScalaSans-Regular">
    <w:name w:val="Formatvorlage Überschrift 3 + ScalaSans-Regular"/>
    <w:basedOn w:val="berschrift3"/>
    <w:rsid w:val="000A04E7"/>
    <w:pPr>
      <w:spacing w:line="240" w:lineRule="auto"/>
    </w:pPr>
    <w:rPr>
      <w:rFonts w:ascii="ScalaSans-Regular" w:hAnsi="ScalaSans-Regular" w:cs="Times New Roman"/>
      <w:sz w:val="22"/>
      <w:szCs w:val="20"/>
      <w:lang w:eastAsia="en-US"/>
    </w:rPr>
  </w:style>
  <w:style w:type="paragraph" w:customStyle="1" w:styleId="FormatvorlageTextkrperScalaSans-Regular">
    <w:name w:val="Formatvorlage Textkörper + ScalaSans-Regular"/>
    <w:basedOn w:val="Textkrper"/>
    <w:link w:val="FormatvorlageTextkrperScalaSans-RegularZchn"/>
    <w:rsid w:val="000A04E7"/>
    <w:rPr>
      <w:rFonts w:ascii="ScalaSans-Regular" w:hAnsi="ScalaSans-Regular"/>
      <w:sz w:val="20"/>
    </w:rPr>
  </w:style>
  <w:style w:type="character" w:customStyle="1" w:styleId="FormatvorlageTextkrperScalaSans-RegularZchn">
    <w:name w:val="Formatvorlage Textkörper + ScalaSans-Regular Zchn"/>
    <w:basedOn w:val="TextkrperZchn"/>
    <w:link w:val="FormatvorlageTextkrperScalaSans-Regular"/>
    <w:rsid w:val="000A04E7"/>
    <w:rPr>
      <w:rFonts w:ascii="ScalaSans-Regular" w:hAnsi="ScalaSans-Regular"/>
      <w:b/>
      <w:i/>
      <w:color w:val="5A6B79"/>
      <w:sz w:val="32"/>
      <w:lang w:val="de-DE" w:eastAsia="en-US" w:bidi="ar-SA"/>
    </w:rPr>
  </w:style>
  <w:style w:type="paragraph" w:customStyle="1" w:styleId="FormatvorlageScalaSans-RegularNach8ptZeilenabstandMindestens9">
    <w:name w:val="Formatvorlage ScalaSans-Regular Nach:  8 pt Zeilenabstand:  Mindestens 9 ..."/>
    <w:basedOn w:val="Standard"/>
    <w:rsid w:val="009C1698"/>
    <w:pPr>
      <w:spacing w:after="160" w:line="180" w:lineRule="atLeast"/>
    </w:pPr>
    <w:rPr>
      <w:rFonts w:ascii="ScalaSans-Regular" w:hAnsi="ScalaSans-Regular"/>
      <w:sz w:val="20"/>
      <w:szCs w:val="20"/>
      <w:lang w:eastAsia="en-US"/>
    </w:rPr>
  </w:style>
  <w:style w:type="character" w:styleId="BesuchterHyperlink">
    <w:name w:val="FollowedHyperlink"/>
    <w:basedOn w:val="Absatz-Standardschriftart"/>
    <w:rsid w:val="00F14B9D"/>
    <w:rPr>
      <w:color w:val="800080"/>
      <w:u w:val="single"/>
    </w:rPr>
  </w:style>
  <w:style w:type="paragraph" w:customStyle="1" w:styleId="Subscriber">
    <w:name w:val="_Subscriber"/>
    <w:basedOn w:val="Standard"/>
    <w:rsid w:val="00932130"/>
    <w:pPr>
      <w:ind w:left="510" w:right="510"/>
    </w:pPr>
    <w:rPr>
      <w:rFonts w:ascii="ScalaSans-Regular" w:hAnsi="ScalaSans-Regular" w:cs="Arial"/>
      <w:sz w:val="16"/>
      <w:szCs w:val="16"/>
    </w:rPr>
  </w:style>
  <w:style w:type="paragraph" w:customStyle="1" w:styleId="Subscriptionheading">
    <w:name w:val="_Subscription heading"/>
    <w:basedOn w:val="Standard"/>
    <w:rsid w:val="00932130"/>
    <w:pPr>
      <w:spacing w:before="2400" w:after="240"/>
      <w:ind w:left="510" w:right="510"/>
    </w:pPr>
    <w:rPr>
      <w:rFonts w:ascii="ScalaSans-BoldCon" w:hAnsi="ScalaSans-BoldCon" w:cs="Arial"/>
      <w:bCs/>
      <w:sz w:val="20"/>
      <w:szCs w:val="18"/>
    </w:rPr>
  </w:style>
  <w:style w:type="paragraph" w:customStyle="1" w:styleId="Standard0">
    <w:name w:val="_Standard"/>
    <w:basedOn w:val="Standard"/>
    <w:rsid w:val="00932130"/>
    <w:pPr>
      <w:spacing w:after="100"/>
      <w:ind w:left="510"/>
    </w:pPr>
    <w:rPr>
      <w:rFonts w:ascii="ScalaSans-Regular" w:hAnsi="ScalaSans-Regular" w:cs="Arial"/>
      <w:color w:val="000000"/>
      <w:sz w:val="20"/>
      <w:szCs w:val="18"/>
    </w:rPr>
  </w:style>
  <w:style w:type="paragraph" w:customStyle="1" w:styleId="Subscriptionmarker">
    <w:name w:val="_Subscription marker"/>
    <w:basedOn w:val="Standard"/>
    <w:rsid w:val="00932130"/>
    <w:pPr>
      <w:spacing w:before="600"/>
      <w:ind w:left="510" w:right="510"/>
    </w:pPr>
    <w:rPr>
      <w:rFonts w:ascii="ScalaSans-Regular" w:hAnsi="ScalaSans-Regular" w:cs="Arial"/>
      <w:color w:val="808080"/>
      <w:sz w:val="20"/>
      <w:szCs w:val="18"/>
    </w:rPr>
  </w:style>
  <w:style w:type="paragraph" w:customStyle="1" w:styleId="Attachment">
    <w:name w:val="_Attachment"/>
    <w:basedOn w:val="Standard"/>
    <w:rsid w:val="007D0F9A"/>
    <w:pPr>
      <w:spacing w:after="120"/>
      <w:ind w:left="510" w:right="510"/>
    </w:pPr>
    <w:rPr>
      <w:rFonts w:ascii="ScalaSans-Regular" w:eastAsia="Arial Unicode MS" w:hAnsi="ScalaSans-Regular"/>
      <w:sz w:val="20"/>
      <w:szCs w:val="18"/>
    </w:rPr>
  </w:style>
  <w:style w:type="paragraph" w:customStyle="1" w:styleId="Gliederung1">
    <w:name w:val="Gliederung 1"/>
    <w:basedOn w:val="Standard"/>
    <w:rsid w:val="00FE36A7"/>
    <w:pPr>
      <w:spacing w:before="40" w:after="40" w:line="360" w:lineRule="auto"/>
    </w:pPr>
    <w:rPr>
      <w:szCs w:val="20"/>
    </w:rPr>
  </w:style>
  <w:style w:type="paragraph" w:customStyle="1" w:styleId="Verzeichnisberschrift">
    <w:name w:val="Verzeichnis Überschrift"/>
    <w:basedOn w:val="Standard"/>
    <w:rsid w:val="00D02838"/>
    <w:rPr>
      <w:b/>
      <w:bCs/>
      <w:sz w:val="24"/>
      <w:szCs w:val="20"/>
    </w:rPr>
  </w:style>
  <w:style w:type="paragraph" w:styleId="Dokumentstruktur">
    <w:name w:val="Document Map"/>
    <w:basedOn w:val="Standard"/>
    <w:semiHidden/>
    <w:rsid w:val="007442D0"/>
    <w:pPr>
      <w:shd w:val="clear" w:color="auto" w:fill="000080"/>
    </w:pPr>
    <w:rPr>
      <w:rFonts w:ascii="Tahoma" w:hAnsi="Tahoma" w:cs="Tahoma"/>
      <w:sz w:val="20"/>
      <w:szCs w:val="20"/>
    </w:rPr>
  </w:style>
  <w:style w:type="character" w:styleId="Fett">
    <w:name w:val="Strong"/>
    <w:basedOn w:val="Absatz-Standardschriftart"/>
    <w:uiPriority w:val="22"/>
    <w:qFormat/>
    <w:rsid w:val="00930E4C"/>
    <w:rPr>
      <w:b/>
      <w:bCs/>
    </w:rPr>
  </w:style>
  <w:style w:type="paragraph" w:customStyle="1" w:styleId="Listenabsatz1">
    <w:name w:val="Listenabsatz1"/>
    <w:basedOn w:val="Standard"/>
    <w:qFormat/>
    <w:rsid w:val="007821AA"/>
    <w:pPr>
      <w:ind w:left="720"/>
      <w:contextualSpacing/>
    </w:pPr>
    <w:rPr>
      <w:rFonts w:ascii="Normal" w:hAnsi="Normal"/>
      <w:sz w:val="20"/>
      <w:szCs w:val="20"/>
      <w:lang w:eastAsia="en-US"/>
    </w:rPr>
  </w:style>
  <w:style w:type="paragraph" w:customStyle="1" w:styleId="blurb">
    <w:name w:val="blurb"/>
    <w:basedOn w:val="Standard"/>
    <w:rsid w:val="007821AA"/>
    <w:pPr>
      <w:spacing w:after="336" w:line="336" w:lineRule="auto"/>
      <w:ind w:left="300"/>
    </w:pPr>
    <w:rPr>
      <w:rFonts w:ascii="Normal" w:hAnsi="Normal"/>
      <w:sz w:val="17"/>
      <w:szCs w:val="17"/>
    </w:rPr>
  </w:style>
  <w:style w:type="paragraph" w:customStyle="1" w:styleId="ListBulletedItem1">
    <w:name w:val="List Bulleted Item 1"/>
    <w:rsid w:val="00390B94"/>
    <w:pPr>
      <w:spacing w:before="80" w:after="80" w:line="240" w:lineRule="exact"/>
      <w:ind w:left="360" w:hanging="360"/>
    </w:pPr>
    <w:rPr>
      <w:rFonts w:ascii="Arial" w:hAnsi="Arial"/>
      <w:lang w:val="en-US" w:eastAsia="en-US"/>
    </w:rPr>
  </w:style>
  <w:style w:type="character" w:styleId="Kommentarzeichen">
    <w:name w:val="annotation reference"/>
    <w:basedOn w:val="Absatz-Standardschriftart"/>
    <w:semiHidden/>
    <w:rsid w:val="00390B94"/>
    <w:rPr>
      <w:rFonts w:cs="Times New Roman"/>
      <w:sz w:val="16"/>
      <w:szCs w:val="16"/>
    </w:rPr>
  </w:style>
  <w:style w:type="paragraph" w:styleId="Kommentartext">
    <w:name w:val="annotation text"/>
    <w:basedOn w:val="Standard"/>
    <w:link w:val="KommentartextZchn"/>
    <w:semiHidden/>
    <w:rsid w:val="00390B94"/>
    <w:rPr>
      <w:rFonts w:ascii="Normal" w:hAnsi="Normal"/>
      <w:sz w:val="20"/>
      <w:szCs w:val="20"/>
      <w:lang w:eastAsia="en-US"/>
    </w:rPr>
  </w:style>
  <w:style w:type="character" w:customStyle="1" w:styleId="KommentartextZchn">
    <w:name w:val="Kommentartext Zchn"/>
    <w:basedOn w:val="Absatz-Standardschriftart"/>
    <w:link w:val="Kommentartext"/>
    <w:semiHidden/>
    <w:locked/>
    <w:rsid w:val="00390B94"/>
    <w:rPr>
      <w:rFonts w:ascii="Normal" w:hAnsi="Normal"/>
      <w:lang w:val="en-US" w:eastAsia="en-US" w:bidi="ar-SA"/>
    </w:rPr>
  </w:style>
  <w:style w:type="paragraph" w:customStyle="1" w:styleId="Bodycopy">
    <w:name w:val="Body copy"/>
    <w:basedOn w:val="Standard"/>
    <w:rsid w:val="00390B94"/>
    <w:pPr>
      <w:spacing w:line="240" w:lineRule="exact"/>
    </w:pPr>
    <w:rPr>
      <w:rFonts w:ascii="Franklin Gothic Book" w:hAnsi="Franklin Gothic Book"/>
      <w:sz w:val="17"/>
      <w:lang w:eastAsia="en-US"/>
    </w:rPr>
  </w:style>
  <w:style w:type="paragraph" w:customStyle="1" w:styleId="bodytext">
    <w:name w:val="bodytext"/>
    <w:basedOn w:val="Standard"/>
    <w:rsid w:val="003C570F"/>
    <w:pPr>
      <w:spacing w:before="30" w:after="120"/>
    </w:pPr>
    <w:rPr>
      <w:rFonts w:ascii="Verdana" w:hAnsi="Verdana"/>
      <w:color w:val="000000"/>
      <w:sz w:val="15"/>
      <w:szCs w:val="15"/>
    </w:rPr>
  </w:style>
  <w:style w:type="paragraph" w:styleId="Beschriftung">
    <w:name w:val="caption"/>
    <w:basedOn w:val="Standard"/>
    <w:next w:val="Standard"/>
    <w:qFormat/>
    <w:rsid w:val="00A42396"/>
    <w:rPr>
      <w:b/>
      <w:bCs/>
      <w:sz w:val="20"/>
      <w:szCs w:val="20"/>
    </w:rPr>
  </w:style>
  <w:style w:type="paragraph" w:customStyle="1" w:styleId="Abbildung">
    <w:name w:val="Abbildung"/>
    <w:basedOn w:val="Abbildungsverzeichnis"/>
    <w:link w:val="AbbildungZchn"/>
    <w:rsid w:val="00A42396"/>
    <w:pPr>
      <w:spacing w:after="120"/>
      <w:ind w:left="567"/>
    </w:pPr>
    <w:rPr>
      <w:b/>
      <w:bCs/>
    </w:rPr>
  </w:style>
  <w:style w:type="paragraph" w:styleId="Abbildungsverzeichnis">
    <w:name w:val="table of figures"/>
    <w:basedOn w:val="Standard"/>
    <w:next w:val="Standard"/>
    <w:uiPriority w:val="99"/>
    <w:rsid w:val="004C6836"/>
    <w:pPr>
      <w:spacing w:before="0"/>
    </w:pPr>
    <w:rPr>
      <w:rFonts w:ascii="Calibri" w:hAnsi="Calibri" w:cs="Calibri"/>
      <w:i/>
      <w:iCs/>
      <w:sz w:val="20"/>
      <w:szCs w:val="20"/>
    </w:rPr>
  </w:style>
  <w:style w:type="character" w:customStyle="1" w:styleId="FuzeileZchn">
    <w:name w:val="Fußzeile Zchn"/>
    <w:basedOn w:val="Absatz-Standardschriftart"/>
    <w:link w:val="Fuzeile"/>
    <w:rsid w:val="00A42396"/>
    <w:rPr>
      <w:rFonts w:ascii="Trebuchet MS" w:hAnsi="Trebuchet MS"/>
      <w:sz w:val="18"/>
      <w:szCs w:val="24"/>
      <w:lang w:val="de-DE" w:eastAsia="de-DE" w:bidi="ar-SA"/>
    </w:rPr>
  </w:style>
  <w:style w:type="paragraph" w:customStyle="1" w:styleId="NoHelpText">
    <w:name w:val="_NoHelp_Text"/>
    <w:basedOn w:val="Text"/>
    <w:next w:val="Text"/>
    <w:rsid w:val="00747944"/>
    <w:pPr>
      <w:spacing w:after="120"/>
      <w:ind w:left="0"/>
    </w:pPr>
    <w:rPr>
      <w:rFonts w:ascii="ScalaSans" w:hAnsi="ScalaSans"/>
      <w:color w:val="FF0000"/>
      <w:szCs w:val="20"/>
    </w:rPr>
  </w:style>
  <w:style w:type="character" w:customStyle="1" w:styleId="Warenzeichenberschrift">
    <w:name w:val="Warenzeichen Überschrift"/>
    <w:basedOn w:val="Absatz-Standardschriftart"/>
    <w:rsid w:val="00747944"/>
    <w:rPr>
      <w:b/>
      <w:bCs/>
    </w:rPr>
  </w:style>
  <w:style w:type="paragraph" w:customStyle="1" w:styleId="Aufzhlung">
    <w:name w:val="Aufzählung"/>
    <w:basedOn w:val="Gliederung1"/>
    <w:autoRedefine/>
    <w:rsid w:val="001761E8"/>
    <w:pPr>
      <w:numPr>
        <w:numId w:val="3"/>
      </w:numPr>
      <w:spacing w:after="0" w:line="240" w:lineRule="auto"/>
      <w:ind w:left="924" w:hanging="357"/>
    </w:pPr>
  </w:style>
  <w:style w:type="paragraph" w:customStyle="1" w:styleId="FormatvorlageBeschriftungLinks0cmErsteZeile1cm">
    <w:name w:val="Formatvorlage Beschriftung + Links:  0 cm Erste Zeile:  1 cm"/>
    <w:basedOn w:val="Beschriftung"/>
    <w:rsid w:val="004D4227"/>
    <w:pPr>
      <w:spacing w:before="120"/>
      <w:ind w:firstLine="567"/>
    </w:pPr>
  </w:style>
  <w:style w:type="paragraph" w:styleId="Titel">
    <w:name w:val="Title"/>
    <w:basedOn w:val="Standard"/>
    <w:qFormat/>
    <w:rsid w:val="00BD6CCC"/>
    <w:pPr>
      <w:spacing w:before="240" w:after="60"/>
      <w:jc w:val="center"/>
      <w:outlineLvl w:val="0"/>
    </w:pPr>
    <w:rPr>
      <w:rFonts w:cs="Arial"/>
      <w:b/>
      <w:bCs/>
      <w:color w:val="5A6B79"/>
      <w:kern w:val="28"/>
      <w:sz w:val="44"/>
      <w:szCs w:val="32"/>
    </w:rPr>
  </w:style>
  <w:style w:type="paragraph" w:styleId="Verzeichnis5">
    <w:name w:val="toc 5"/>
    <w:basedOn w:val="Standard"/>
    <w:next w:val="Standard"/>
    <w:autoRedefine/>
    <w:semiHidden/>
    <w:rsid w:val="00C31577"/>
    <w:pPr>
      <w:ind w:left="720"/>
    </w:pPr>
    <w:rPr>
      <w:sz w:val="20"/>
    </w:rPr>
  </w:style>
  <w:style w:type="paragraph" w:styleId="Untertitel">
    <w:name w:val="Subtitle"/>
    <w:basedOn w:val="Standard"/>
    <w:qFormat/>
    <w:rsid w:val="002450B6"/>
    <w:pPr>
      <w:spacing w:after="60"/>
      <w:jc w:val="center"/>
      <w:outlineLvl w:val="1"/>
    </w:pPr>
    <w:rPr>
      <w:rFonts w:cs="Arial"/>
      <w:color w:val="5A6B79"/>
      <w:sz w:val="28"/>
    </w:rPr>
  </w:style>
  <w:style w:type="paragraph" w:customStyle="1" w:styleId="Textnummerierung">
    <w:name w:val="Textnummerierung"/>
    <w:autoRedefine/>
    <w:rsid w:val="00D3348C"/>
    <w:pPr>
      <w:numPr>
        <w:numId w:val="4"/>
      </w:numPr>
      <w:tabs>
        <w:tab w:val="clear" w:pos="720"/>
        <w:tab w:val="left" w:pos="454"/>
      </w:tabs>
      <w:spacing w:before="120"/>
      <w:jc w:val="both"/>
    </w:pPr>
    <w:rPr>
      <w:rFonts w:ascii="Trebuchet MS" w:hAnsi="Trebuchet MS"/>
      <w:color w:val="000000"/>
      <w:sz w:val="22"/>
      <w:szCs w:val="24"/>
    </w:rPr>
  </w:style>
  <w:style w:type="paragraph" w:customStyle="1" w:styleId="FormatvorlageBenutzerdefinierteFarbeRGB90">
    <w:name w:val="Formatvorlage Benutzerdefinierte Farbe(RGB(90"/>
    <w:aliases w:val="107,121)) Zeilenabstand:  Ge..."/>
    <w:basedOn w:val="Standard"/>
    <w:autoRedefine/>
    <w:rsid w:val="00B8435B"/>
    <w:pPr>
      <w:spacing w:line="280" w:lineRule="exact"/>
    </w:pPr>
    <w:rPr>
      <w:b/>
      <w:color w:val="5A6B79"/>
      <w:szCs w:val="20"/>
    </w:rPr>
  </w:style>
  <w:style w:type="paragraph" w:customStyle="1" w:styleId="Abbildungsbeschriftung">
    <w:name w:val="Abbildungsbeschriftung"/>
    <w:basedOn w:val="Standard"/>
    <w:rsid w:val="00A1795A"/>
    <w:pPr>
      <w:spacing w:line="280" w:lineRule="exact"/>
    </w:pPr>
    <w:rPr>
      <w:sz w:val="20"/>
      <w:szCs w:val="20"/>
    </w:rPr>
  </w:style>
  <w:style w:type="paragraph" w:styleId="Index1">
    <w:name w:val="index 1"/>
    <w:basedOn w:val="Standard"/>
    <w:next w:val="Standard"/>
    <w:autoRedefine/>
    <w:semiHidden/>
    <w:rsid w:val="006E3D29"/>
    <w:pPr>
      <w:ind w:left="220" w:hanging="220"/>
    </w:pPr>
  </w:style>
  <w:style w:type="paragraph" w:customStyle="1" w:styleId="FormatvorlageZeilenabstandGenau14pt">
    <w:name w:val="Formatvorlage Zeilenabstand:  Genau 14 pt"/>
    <w:basedOn w:val="Standard"/>
    <w:next w:val="Abbildungsbeschriftung"/>
    <w:rsid w:val="00A1795A"/>
    <w:pPr>
      <w:spacing w:line="280" w:lineRule="exact"/>
    </w:pPr>
    <w:rPr>
      <w:szCs w:val="20"/>
    </w:rPr>
  </w:style>
  <w:style w:type="character" w:customStyle="1" w:styleId="KopfzeileZchn">
    <w:name w:val="Kopfzeile Zchn"/>
    <w:basedOn w:val="Absatz-Standardschriftart"/>
    <w:link w:val="Kopfzeile"/>
    <w:rsid w:val="00EC17B0"/>
    <w:rPr>
      <w:rFonts w:ascii="Trebuchet MS" w:hAnsi="Trebuchet MS"/>
      <w:b/>
      <w:i/>
      <w:color w:val="5A6B79"/>
      <w:szCs w:val="24"/>
      <w:lang w:val="de-DE" w:eastAsia="de-DE"/>
    </w:rPr>
  </w:style>
  <w:style w:type="paragraph" w:customStyle="1" w:styleId="CVNOM">
    <w:name w:val="CV_NOM"/>
    <w:basedOn w:val="Standard"/>
    <w:next w:val="Standard"/>
    <w:rsid w:val="00EC17B0"/>
    <w:pPr>
      <w:spacing w:before="0"/>
    </w:pPr>
    <w:rPr>
      <w:rFonts w:ascii="Times New Roman" w:hAnsi="Times New Roman"/>
      <w:b/>
      <w:sz w:val="24"/>
      <w:szCs w:val="20"/>
      <w:lang w:val="fr-FR" w:eastAsia="en-US"/>
    </w:rPr>
  </w:style>
  <w:style w:type="paragraph" w:styleId="Endnotentext">
    <w:name w:val="endnote text"/>
    <w:basedOn w:val="Standard"/>
    <w:link w:val="EndnotentextZchn"/>
    <w:rsid w:val="00930B67"/>
    <w:pPr>
      <w:spacing w:before="0"/>
    </w:pPr>
    <w:rPr>
      <w:sz w:val="20"/>
      <w:szCs w:val="20"/>
    </w:rPr>
  </w:style>
  <w:style w:type="character" w:customStyle="1" w:styleId="EndnotentextZchn">
    <w:name w:val="Endnotentext Zchn"/>
    <w:basedOn w:val="Absatz-Standardschriftart"/>
    <w:link w:val="Endnotentext"/>
    <w:rsid w:val="00930B67"/>
    <w:rPr>
      <w:rFonts w:ascii="Trebuchet MS" w:hAnsi="Trebuchet MS"/>
      <w:lang w:val="de-DE" w:eastAsia="de-DE"/>
    </w:rPr>
  </w:style>
  <w:style w:type="character" w:styleId="Endnotenzeichen">
    <w:name w:val="endnote reference"/>
    <w:basedOn w:val="Absatz-Standardschriftart"/>
    <w:rsid w:val="00930B67"/>
    <w:rPr>
      <w:vertAlign w:val="superscript"/>
    </w:rPr>
  </w:style>
  <w:style w:type="paragraph" w:customStyle="1" w:styleId="KeinLeerraum1">
    <w:name w:val="Kein Leerraum1"/>
    <w:uiPriority w:val="1"/>
    <w:qFormat/>
    <w:rsid w:val="007700D2"/>
    <w:pPr>
      <w:jc w:val="both"/>
    </w:pPr>
    <w:rPr>
      <w:rFonts w:ascii="Trebuchet MS" w:hAnsi="Trebuchet MS"/>
      <w:sz w:val="22"/>
      <w:szCs w:val="24"/>
      <w:lang w:val="de-CH"/>
    </w:rPr>
  </w:style>
  <w:style w:type="paragraph" w:customStyle="1" w:styleId="Picturetext">
    <w:name w:val="Picture text"/>
    <w:basedOn w:val="Standard"/>
    <w:link w:val="PicturetextChar"/>
    <w:autoRedefine/>
    <w:qFormat/>
    <w:rsid w:val="00417BF7"/>
    <w:pPr>
      <w:jc w:val="center"/>
    </w:pPr>
    <w:rPr>
      <w:b/>
      <w:sz w:val="16"/>
      <w:szCs w:val="16"/>
    </w:rPr>
  </w:style>
  <w:style w:type="paragraph" w:customStyle="1" w:styleId="Picturetestsmall">
    <w:name w:val="Picture test small"/>
    <w:basedOn w:val="Picturetext"/>
    <w:link w:val="PicturetestsmallChar"/>
    <w:autoRedefine/>
    <w:qFormat/>
    <w:rsid w:val="00417BF7"/>
  </w:style>
  <w:style w:type="character" w:customStyle="1" w:styleId="PicturetextChar">
    <w:name w:val="Picture text Char"/>
    <w:basedOn w:val="Absatz-Standardschriftart"/>
    <w:link w:val="Picturetext"/>
    <w:rsid w:val="00417BF7"/>
    <w:rPr>
      <w:rFonts w:ascii="Trebuchet MS" w:hAnsi="Trebuchet MS"/>
      <w:b/>
      <w:sz w:val="16"/>
      <w:szCs w:val="16"/>
      <w:lang w:eastAsia="de-DE"/>
    </w:rPr>
  </w:style>
  <w:style w:type="paragraph" w:customStyle="1" w:styleId="TabellenInhalt">
    <w:name w:val="Tabellen Inhalt"/>
    <w:basedOn w:val="Standard"/>
    <w:rsid w:val="00C258B8"/>
    <w:pPr>
      <w:suppressLineNumbers/>
      <w:jc w:val="both"/>
    </w:pPr>
    <w:rPr>
      <w:lang w:eastAsia="ar-SA"/>
    </w:rPr>
  </w:style>
  <w:style w:type="character" w:customStyle="1" w:styleId="PicturetestsmallChar">
    <w:name w:val="Picture test small Char"/>
    <w:basedOn w:val="PicturetextChar"/>
    <w:link w:val="Picturetestsmall"/>
    <w:rsid w:val="00417BF7"/>
    <w:rPr>
      <w:rFonts w:ascii="Trebuchet MS" w:hAnsi="Trebuchet MS"/>
      <w:b/>
      <w:sz w:val="16"/>
      <w:szCs w:val="16"/>
      <w:lang w:eastAsia="de-DE"/>
    </w:rPr>
  </w:style>
  <w:style w:type="character" w:customStyle="1" w:styleId="AbbildungZchn">
    <w:name w:val="Abbildung Zchn"/>
    <w:basedOn w:val="Absatz-Standardschriftart"/>
    <w:link w:val="Abbildung"/>
    <w:rsid w:val="001A6147"/>
    <w:rPr>
      <w:rFonts w:ascii="Calibri" w:hAnsi="Calibri" w:cs="Calibri"/>
      <w:b/>
      <w:bCs/>
      <w:i/>
      <w:iCs/>
      <w:lang w:eastAsia="de-DE"/>
    </w:rPr>
  </w:style>
  <w:style w:type="paragraph" w:styleId="Listenabsatz">
    <w:name w:val="List Paragraph"/>
    <w:basedOn w:val="Standard"/>
    <w:uiPriority w:val="34"/>
    <w:qFormat/>
    <w:rsid w:val="00ED76AA"/>
    <w:pPr>
      <w:ind w:left="720"/>
      <w:contextualSpacing/>
    </w:pPr>
  </w:style>
  <w:style w:type="character" w:customStyle="1" w:styleId="apple-converted-space">
    <w:name w:val="apple-converted-space"/>
    <w:basedOn w:val="Absatz-Standardschriftart"/>
    <w:rsid w:val="00376B17"/>
  </w:style>
  <w:style w:type="paragraph" w:styleId="Kommentarthema">
    <w:name w:val="annotation subject"/>
    <w:basedOn w:val="Kommentartext"/>
    <w:next w:val="Kommentartext"/>
    <w:link w:val="KommentarthemaZchn"/>
    <w:rsid w:val="002E42D0"/>
    <w:rPr>
      <w:rFonts w:ascii="Trebuchet MS" w:hAnsi="Trebuchet MS"/>
      <w:b/>
      <w:bCs/>
      <w:lang w:val="de-CH" w:eastAsia="de-DE"/>
    </w:rPr>
  </w:style>
  <w:style w:type="character" w:customStyle="1" w:styleId="KommentarthemaZchn">
    <w:name w:val="Kommentarthema Zchn"/>
    <w:basedOn w:val="KommentartextZchn"/>
    <w:link w:val="Kommentarthema"/>
    <w:rsid w:val="002E42D0"/>
    <w:rPr>
      <w:rFonts w:ascii="Trebuchet MS" w:hAnsi="Trebuchet MS"/>
      <w:b/>
      <w:bCs/>
      <w:lang w:val="de-CH" w:eastAsia="en-US" w:bidi="ar-SA"/>
    </w:rPr>
  </w:style>
  <w:style w:type="character" w:customStyle="1" w:styleId="object">
    <w:name w:val="object"/>
    <w:basedOn w:val="Absatz-Standardschriftart"/>
    <w:rsid w:val="00115FE9"/>
  </w:style>
  <w:style w:type="character" w:customStyle="1" w:styleId="toggle">
    <w:name w:val="toggle"/>
    <w:basedOn w:val="Absatz-Standardschriftart"/>
    <w:rsid w:val="00115FE9"/>
  </w:style>
  <w:style w:type="character" w:customStyle="1" w:styleId="property">
    <w:name w:val="property"/>
    <w:basedOn w:val="Absatz-Standardschriftart"/>
    <w:rsid w:val="00115FE9"/>
  </w:style>
  <w:style w:type="character" w:customStyle="1" w:styleId="p">
    <w:name w:val="p"/>
    <w:basedOn w:val="Absatz-Standardschriftart"/>
    <w:rsid w:val="00115FE9"/>
  </w:style>
  <w:style w:type="character" w:customStyle="1" w:styleId="string">
    <w:name w:val="string"/>
    <w:basedOn w:val="Absatz-Standardschriftart"/>
    <w:rsid w:val="00115FE9"/>
  </w:style>
  <w:style w:type="character" w:customStyle="1" w:styleId="toggle-end">
    <w:name w:val="toggle-end"/>
    <w:basedOn w:val="Absatz-Standardschriftart"/>
    <w:rsid w:val="00115FE9"/>
  </w:style>
  <w:style w:type="character" w:styleId="Hervorhebung">
    <w:name w:val="Emphasis"/>
    <w:basedOn w:val="Absatz-Standardschriftart"/>
    <w:qFormat/>
    <w:rsid w:val="0097119F"/>
    <w:rPr>
      <w:i/>
      <w:iCs/>
    </w:rPr>
  </w:style>
  <w:style w:type="table" w:styleId="TabelleSpalten3">
    <w:name w:val="Table Columns 3"/>
    <w:basedOn w:val="NormaleTabelle"/>
    <w:rsid w:val="00025F99"/>
    <w:pPr>
      <w:spacing w:before="16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Raster8">
    <w:name w:val="Table Grid 8"/>
    <w:basedOn w:val="NormaleTabelle"/>
    <w:rsid w:val="00025F99"/>
    <w:pPr>
      <w:spacing w:before="16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Standard">
    <w:name w:val="Normal"/>
    <w:autoRedefine/>
    <w:qFormat/>
    <w:rsid w:val="00943012"/>
    <w:pPr>
      <w:spacing w:before="160"/>
    </w:pPr>
    <w:rPr>
      <w:rFonts w:ascii="Trebuchet MS" w:hAnsi="Trebuchet MS"/>
      <w:sz w:val="22"/>
      <w:szCs w:val="24"/>
      <w:lang w:val="en-US"/>
    </w:rPr>
  </w:style>
  <w:style w:type="paragraph" w:styleId="berschrift1">
    <w:name w:val="heading 1"/>
    <w:basedOn w:val="Standard"/>
    <w:next w:val="Standard"/>
    <w:autoRedefine/>
    <w:qFormat/>
    <w:rsid w:val="001A136E"/>
    <w:pPr>
      <w:keepNext/>
      <w:numPr>
        <w:numId w:val="5"/>
      </w:numPr>
      <w:spacing w:before="480" w:after="240"/>
      <w:outlineLvl w:val="0"/>
    </w:pPr>
    <w:rPr>
      <w:rFonts w:cs="Arial"/>
      <w:b/>
      <w:bCs/>
      <w:color w:val="5A6B79"/>
      <w:kern w:val="32"/>
      <w:sz w:val="32"/>
      <w:szCs w:val="32"/>
    </w:rPr>
  </w:style>
  <w:style w:type="paragraph" w:styleId="berschrift2">
    <w:name w:val="heading 2"/>
    <w:basedOn w:val="Standard"/>
    <w:next w:val="Standard"/>
    <w:autoRedefine/>
    <w:qFormat/>
    <w:rsid w:val="00EC3C31"/>
    <w:pPr>
      <w:numPr>
        <w:ilvl w:val="1"/>
        <w:numId w:val="5"/>
      </w:numPr>
      <w:spacing w:before="360" w:after="200"/>
      <w:outlineLvl w:val="1"/>
    </w:pPr>
    <w:rPr>
      <w:b/>
      <w:color w:val="5A6B79"/>
      <w:sz w:val="28"/>
    </w:rPr>
  </w:style>
  <w:style w:type="paragraph" w:styleId="berschrift3">
    <w:name w:val="heading 3"/>
    <w:basedOn w:val="Standard"/>
    <w:next w:val="Standard"/>
    <w:autoRedefine/>
    <w:qFormat/>
    <w:rsid w:val="00FB7F37"/>
    <w:pPr>
      <w:keepNext/>
      <w:numPr>
        <w:ilvl w:val="2"/>
        <w:numId w:val="5"/>
      </w:numPr>
      <w:spacing w:before="360" w:after="60" w:line="360" w:lineRule="auto"/>
      <w:outlineLvl w:val="2"/>
    </w:pPr>
    <w:rPr>
      <w:rFonts w:cs="Arial"/>
      <w:b/>
      <w:bCs/>
      <w:color w:val="5A6B79"/>
      <w:sz w:val="26"/>
      <w:szCs w:val="26"/>
    </w:rPr>
  </w:style>
  <w:style w:type="paragraph" w:styleId="berschrift4">
    <w:name w:val="heading 4"/>
    <w:basedOn w:val="Standard"/>
    <w:next w:val="Standard"/>
    <w:autoRedefine/>
    <w:qFormat/>
    <w:rsid w:val="00980DB6"/>
    <w:pPr>
      <w:numPr>
        <w:ilvl w:val="3"/>
        <w:numId w:val="5"/>
      </w:numPr>
      <w:spacing w:before="360" w:after="200"/>
      <w:outlineLvl w:val="3"/>
    </w:pPr>
    <w:rPr>
      <w:b/>
      <w:color w:val="5A6B79"/>
      <w:sz w:val="24"/>
    </w:rPr>
  </w:style>
  <w:style w:type="paragraph" w:styleId="berschrift5">
    <w:name w:val="heading 5"/>
    <w:basedOn w:val="Standard"/>
    <w:next w:val="Standard"/>
    <w:qFormat/>
    <w:rsid w:val="002C1502"/>
    <w:pPr>
      <w:numPr>
        <w:ilvl w:val="4"/>
        <w:numId w:val="5"/>
      </w:numPr>
      <w:spacing w:before="240" w:after="60"/>
      <w:outlineLvl w:val="4"/>
    </w:pPr>
    <w:rPr>
      <w:b/>
      <w:bCs/>
      <w:i/>
      <w:iCs/>
      <w:sz w:val="26"/>
      <w:szCs w:val="26"/>
    </w:rPr>
  </w:style>
  <w:style w:type="paragraph" w:styleId="berschrift6">
    <w:name w:val="heading 6"/>
    <w:basedOn w:val="Standard"/>
    <w:next w:val="Standard"/>
    <w:qFormat/>
    <w:rsid w:val="002C1502"/>
    <w:pPr>
      <w:numPr>
        <w:ilvl w:val="5"/>
        <w:numId w:val="5"/>
      </w:numPr>
      <w:spacing w:before="240" w:after="60"/>
      <w:outlineLvl w:val="5"/>
    </w:pPr>
    <w:rPr>
      <w:rFonts w:ascii="Times New Roman" w:hAnsi="Times New Roman"/>
      <w:b/>
      <w:bCs/>
      <w:szCs w:val="22"/>
    </w:rPr>
  </w:style>
  <w:style w:type="paragraph" w:styleId="berschrift7">
    <w:name w:val="heading 7"/>
    <w:basedOn w:val="Standard"/>
    <w:next w:val="Standard"/>
    <w:qFormat/>
    <w:rsid w:val="002C1502"/>
    <w:pPr>
      <w:numPr>
        <w:ilvl w:val="6"/>
        <w:numId w:val="5"/>
      </w:numPr>
      <w:spacing w:before="240" w:after="60"/>
      <w:outlineLvl w:val="6"/>
    </w:pPr>
    <w:rPr>
      <w:rFonts w:ascii="Times New Roman" w:hAnsi="Times New Roman"/>
      <w:sz w:val="24"/>
    </w:rPr>
  </w:style>
  <w:style w:type="paragraph" w:styleId="berschrift8">
    <w:name w:val="heading 8"/>
    <w:basedOn w:val="Standard"/>
    <w:next w:val="Standard"/>
    <w:qFormat/>
    <w:rsid w:val="002C1502"/>
    <w:pPr>
      <w:numPr>
        <w:ilvl w:val="7"/>
        <w:numId w:val="5"/>
      </w:numPr>
      <w:spacing w:before="240" w:after="60"/>
      <w:outlineLvl w:val="7"/>
    </w:pPr>
    <w:rPr>
      <w:rFonts w:ascii="Times New Roman" w:hAnsi="Times New Roman"/>
      <w:i/>
      <w:iCs/>
      <w:sz w:val="24"/>
    </w:rPr>
  </w:style>
  <w:style w:type="paragraph" w:styleId="berschrift9">
    <w:name w:val="heading 9"/>
    <w:basedOn w:val="Standard"/>
    <w:next w:val="Standard"/>
    <w:qFormat/>
    <w:rsid w:val="002C1502"/>
    <w:pPr>
      <w:numPr>
        <w:ilvl w:val="8"/>
        <w:numId w:val="5"/>
      </w:numPr>
      <w:spacing w:before="240" w:after="60"/>
      <w:outlineLvl w:val="8"/>
    </w:pPr>
    <w:rPr>
      <w:rFonts w:ascii="Arial" w:hAnsi="Arial"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autoRedefine/>
    <w:uiPriority w:val="39"/>
    <w:rsid w:val="00B8435B"/>
    <w:pPr>
      <w:tabs>
        <w:tab w:val="left" w:pos="851"/>
        <w:tab w:val="right" w:leader="dot" w:pos="9062"/>
      </w:tabs>
      <w:spacing w:line="360" w:lineRule="auto"/>
    </w:pPr>
    <w:rPr>
      <w:noProof/>
      <w:color w:val="000000"/>
      <w:sz w:val="24"/>
      <w:szCs w:val="20"/>
    </w:rPr>
  </w:style>
  <w:style w:type="paragraph" w:styleId="Verzeichnis2">
    <w:name w:val="toc 2"/>
    <w:basedOn w:val="Standard"/>
    <w:next w:val="Standard"/>
    <w:autoRedefine/>
    <w:uiPriority w:val="39"/>
    <w:rsid w:val="00B8435B"/>
    <w:pPr>
      <w:tabs>
        <w:tab w:val="left" w:pos="851"/>
        <w:tab w:val="right" w:leader="dot" w:pos="9061"/>
      </w:tabs>
      <w:spacing w:before="120"/>
    </w:pPr>
  </w:style>
  <w:style w:type="paragraph" w:styleId="Verzeichnis3">
    <w:name w:val="toc 3"/>
    <w:basedOn w:val="Standard"/>
    <w:next w:val="Standard"/>
    <w:autoRedefine/>
    <w:uiPriority w:val="39"/>
    <w:rsid w:val="00B8435B"/>
    <w:pPr>
      <w:tabs>
        <w:tab w:val="left" w:pos="851"/>
        <w:tab w:val="right" w:leader="dot" w:pos="9062"/>
      </w:tabs>
    </w:pPr>
  </w:style>
  <w:style w:type="paragraph" w:styleId="Verzeichnis4">
    <w:name w:val="toc 4"/>
    <w:basedOn w:val="Standard"/>
    <w:next w:val="Standard"/>
    <w:autoRedefine/>
    <w:uiPriority w:val="39"/>
    <w:rsid w:val="006C73EB"/>
    <w:pPr>
      <w:tabs>
        <w:tab w:val="left" w:pos="851"/>
        <w:tab w:val="right" w:leader="dot" w:pos="9061"/>
      </w:tabs>
    </w:pPr>
  </w:style>
  <w:style w:type="character" w:styleId="Hyperlink">
    <w:name w:val="Hyperlink"/>
    <w:basedOn w:val="Absatz-Standardschriftart"/>
    <w:uiPriority w:val="99"/>
    <w:rsid w:val="00805C61"/>
    <w:rPr>
      <w:color w:val="0000FF"/>
      <w:u w:val="single"/>
    </w:rPr>
  </w:style>
  <w:style w:type="paragraph" w:customStyle="1" w:styleId="Text">
    <w:name w:val="_Text"/>
    <w:basedOn w:val="Standard"/>
    <w:link w:val="TextZchn"/>
    <w:rsid w:val="001B21B2"/>
    <w:pPr>
      <w:ind w:left="708"/>
    </w:pPr>
  </w:style>
  <w:style w:type="character" w:customStyle="1" w:styleId="TextZchn">
    <w:name w:val="_Text Zchn"/>
    <w:basedOn w:val="Absatz-Standardschriftart"/>
    <w:link w:val="Text"/>
    <w:rsid w:val="001B21B2"/>
    <w:rPr>
      <w:rFonts w:ascii="Trebuchet MS" w:hAnsi="Trebuchet MS"/>
      <w:sz w:val="18"/>
      <w:szCs w:val="24"/>
      <w:lang w:val="de-DE" w:eastAsia="de-DE" w:bidi="ar-SA"/>
    </w:rPr>
  </w:style>
  <w:style w:type="table" w:styleId="Tabellenraster">
    <w:name w:val="Table Grid"/>
    <w:basedOn w:val="NormaleTabelle"/>
    <w:rsid w:val="001B21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Kopfzeile">
    <w:name w:val="header"/>
    <w:basedOn w:val="Standard"/>
    <w:link w:val="KopfzeileZchn"/>
    <w:rsid w:val="00736775"/>
    <w:pPr>
      <w:tabs>
        <w:tab w:val="center" w:pos="4536"/>
        <w:tab w:val="right" w:pos="9072"/>
      </w:tabs>
      <w:jc w:val="right"/>
    </w:pPr>
    <w:rPr>
      <w:b/>
      <w:i/>
      <w:color w:val="5A6B79"/>
      <w:sz w:val="20"/>
    </w:rPr>
  </w:style>
  <w:style w:type="paragraph" w:styleId="Fuzeile">
    <w:name w:val="footer"/>
    <w:basedOn w:val="Standard"/>
    <w:link w:val="FuzeileZchn"/>
    <w:rsid w:val="0091707F"/>
    <w:pPr>
      <w:tabs>
        <w:tab w:val="center" w:pos="4536"/>
        <w:tab w:val="right" w:pos="9072"/>
      </w:tabs>
    </w:pPr>
  </w:style>
  <w:style w:type="character" w:customStyle="1" w:styleId="FormatvorlageScalaSans-Regular">
    <w:name w:val="Formatvorlage ScalaSans-Regular"/>
    <w:basedOn w:val="Absatz-Standardschriftart"/>
    <w:rsid w:val="00B41BCE"/>
    <w:rPr>
      <w:rFonts w:ascii="ScalaSans-Regular" w:hAnsi="ScalaSans-Regular"/>
      <w:sz w:val="20"/>
    </w:rPr>
  </w:style>
  <w:style w:type="paragraph" w:styleId="Textkrper2">
    <w:name w:val="Body Text 2"/>
    <w:basedOn w:val="Standard"/>
    <w:rsid w:val="00D44743"/>
    <w:pPr>
      <w:ind w:left="426"/>
    </w:pPr>
    <w:rPr>
      <w:rFonts w:ascii="Arial" w:hAnsi="Arial"/>
      <w:szCs w:val="20"/>
      <w:lang w:val="en-AU" w:eastAsia="en-US"/>
    </w:rPr>
  </w:style>
  <w:style w:type="paragraph" w:styleId="Textkrper-Einzug2">
    <w:name w:val="Body Text Indent 2"/>
    <w:basedOn w:val="Standard"/>
    <w:rsid w:val="00D44743"/>
    <w:pPr>
      <w:ind w:left="709"/>
    </w:pPr>
    <w:rPr>
      <w:rFonts w:ascii="Arial" w:hAnsi="Arial"/>
      <w:szCs w:val="20"/>
      <w:lang w:val="en-AU" w:eastAsia="en-US"/>
    </w:rPr>
  </w:style>
  <w:style w:type="paragraph" w:customStyle="1" w:styleId="Liste31">
    <w:name w:val="Liste 31"/>
    <w:basedOn w:val="Standard"/>
    <w:rsid w:val="00D44743"/>
    <w:pPr>
      <w:tabs>
        <w:tab w:val="num" w:pos="576"/>
      </w:tabs>
      <w:spacing w:before="60" w:after="60"/>
      <w:ind w:left="1440" w:right="-476" w:hanging="576"/>
    </w:pPr>
    <w:rPr>
      <w:rFonts w:ascii="Arial" w:hAnsi="Arial" w:cs="Arial"/>
      <w:snapToGrid w:val="0"/>
      <w:szCs w:val="20"/>
      <w:lang w:eastAsia="en-US"/>
    </w:rPr>
  </w:style>
  <w:style w:type="paragraph" w:customStyle="1" w:styleId="Absatz">
    <w:name w:val="Absatz"/>
    <w:basedOn w:val="Standard"/>
    <w:rsid w:val="00D44743"/>
    <w:pPr>
      <w:numPr>
        <w:ilvl w:val="1"/>
        <w:numId w:val="1"/>
      </w:numPr>
      <w:tabs>
        <w:tab w:val="clear" w:pos="1777"/>
        <w:tab w:val="num" w:pos="360"/>
        <w:tab w:val="left" w:pos="567"/>
      </w:tabs>
      <w:spacing w:before="120"/>
      <w:ind w:left="360"/>
    </w:pPr>
    <w:rPr>
      <w:rFonts w:ascii="Times New Roman" w:hAnsi="Times New Roman"/>
      <w:sz w:val="24"/>
      <w:szCs w:val="20"/>
      <w:lang w:eastAsia="en-US"/>
    </w:rPr>
  </w:style>
  <w:style w:type="paragraph" w:styleId="StandardWeb">
    <w:name w:val="Normal (Web)"/>
    <w:basedOn w:val="Standard"/>
    <w:uiPriority w:val="99"/>
    <w:rsid w:val="00D44743"/>
    <w:pPr>
      <w:numPr>
        <w:numId w:val="2"/>
      </w:numPr>
      <w:tabs>
        <w:tab w:val="clear" w:pos="360"/>
      </w:tabs>
      <w:spacing w:before="100" w:beforeAutospacing="1" w:after="100" w:afterAutospacing="1"/>
      <w:ind w:left="0" w:firstLine="0"/>
    </w:pPr>
    <w:rPr>
      <w:rFonts w:ascii="Arial Unicode MS" w:eastAsia="Arial Unicode MS" w:hAnsi="Arial Unicode MS" w:cs="Arial Unicode MS"/>
      <w:sz w:val="24"/>
      <w:lang w:eastAsia="en-US"/>
    </w:rPr>
  </w:style>
  <w:style w:type="paragraph" w:customStyle="1" w:styleId="Tabelle1">
    <w:name w:val="Tabelle 1"/>
    <w:basedOn w:val="Standard"/>
    <w:rsid w:val="0048271F"/>
    <w:pPr>
      <w:keepNext/>
      <w:spacing w:before="60" w:after="60"/>
    </w:pPr>
    <w:rPr>
      <w:rFonts w:ascii="Arial" w:hAnsi="Arial"/>
      <w:b/>
      <w:szCs w:val="20"/>
      <w:lang w:eastAsia="en-US"/>
    </w:rPr>
  </w:style>
  <w:style w:type="paragraph" w:customStyle="1" w:styleId="Tabelle2">
    <w:name w:val="Tabelle 2"/>
    <w:basedOn w:val="Standard"/>
    <w:rsid w:val="0048271F"/>
    <w:pPr>
      <w:keepNext/>
      <w:spacing w:before="60" w:after="60"/>
    </w:pPr>
    <w:rPr>
      <w:rFonts w:ascii="Arial" w:hAnsi="Arial"/>
      <w:szCs w:val="20"/>
      <w:lang w:eastAsia="en-US"/>
    </w:rPr>
  </w:style>
  <w:style w:type="paragraph" w:styleId="Sprechblasentext">
    <w:name w:val="Balloon Text"/>
    <w:basedOn w:val="Standard"/>
    <w:semiHidden/>
    <w:rsid w:val="00633D3B"/>
    <w:rPr>
      <w:rFonts w:ascii="Tahoma" w:hAnsi="Tahoma" w:cs="Tahoma"/>
      <w:sz w:val="16"/>
      <w:szCs w:val="16"/>
    </w:rPr>
  </w:style>
  <w:style w:type="character" w:styleId="Seitenzahl">
    <w:name w:val="page number"/>
    <w:basedOn w:val="Absatz-Standardschriftart"/>
    <w:rsid w:val="00797F58"/>
  </w:style>
  <w:style w:type="paragraph" w:customStyle="1" w:styleId="FooterCompanyInfo">
    <w:name w:val="__Footer CompanyInfo"/>
    <w:basedOn w:val="Standard"/>
    <w:autoRedefine/>
    <w:rsid w:val="00D078B7"/>
    <w:pPr>
      <w:ind w:left="851" w:right="510"/>
      <w:jc w:val="center"/>
    </w:pPr>
    <w:rPr>
      <w:rFonts w:cs="Arial"/>
      <w:sz w:val="16"/>
      <w:szCs w:val="16"/>
    </w:rPr>
  </w:style>
  <w:style w:type="character" w:customStyle="1" w:styleId="A7">
    <w:name w:val="A7"/>
    <w:rsid w:val="0071569B"/>
    <w:rPr>
      <w:rFonts w:cs="TCOERU+FuturaT-Bold"/>
      <w:color w:val="44545E"/>
      <w:sz w:val="20"/>
      <w:szCs w:val="20"/>
    </w:rPr>
  </w:style>
  <w:style w:type="paragraph" w:customStyle="1" w:styleId="Tablehead">
    <w:name w:val="_Table head"/>
    <w:basedOn w:val="Standard"/>
    <w:rsid w:val="00730C94"/>
    <w:pPr>
      <w:spacing w:before="20" w:after="20"/>
    </w:pPr>
    <w:rPr>
      <w:rFonts w:ascii="ScalaSans-BoldCon" w:hAnsi="ScalaSans-BoldCon" w:cs="Arial"/>
      <w:bCs/>
      <w:color w:val="FFFFFF"/>
      <w:sz w:val="20"/>
      <w:szCs w:val="18"/>
    </w:rPr>
  </w:style>
  <w:style w:type="paragraph" w:styleId="Textkrper">
    <w:name w:val="Body Text"/>
    <w:basedOn w:val="Standard"/>
    <w:link w:val="TextkrperZchn"/>
    <w:rsid w:val="00736775"/>
    <w:pPr>
      <w:spacing w:after="120"/>
    </w:pPr>
    <w:rPr>
      <w:b/>
      <w:i/>
      <w:color w:val="5A6B79"/>
      <w:sz w:val="32"/>
      <w:szCs w:val="20"/>
      <w:lang w:eastAsia="en-US"/>
    </w:rPr>
  </w:style>
  <w:style w:type="character" w:customStyle="1" w:styleId="TextkrperZchn">
    <w:name w:val="Textkörper Zchn"/>
    <w:basedOn w:val="Absatz-Standardschriftart"/>
    <w:link w:val="Textkrper"/>
    <w:rsid w:val="00736775"/>
    <w:rPr>
      <w:rFonts w:ascii="Trebuchet MS" w:hAnsi="Trebuchet MS"/>
      <w:b/>
      <w:i/>
      <w:color w:val="5A6B79"/>
      <w:sz w:val="32"/>
      <w:lang w:val="de-DE" w:eastAsia="en-US" w:bidi="ar-SA"/>
    </w:rPr>
  </w:style>
  <w:style w:type="paragraph" w:customStyle="1" w:styleId="Formatvorlageberschrift3ScalaSans-Regular">
    <w:name w:val="Formatvorlage Überschrift 3 + ScalaSans-Regular"/>
    <w:basedOn w:val="berschrift3"/>
    <w:rsid w:val="000A04E7"/>
    <w:pPr>
      <w:spacing w:line="240" w:lineRule="auto"/>
    </w:pPr>
    <w:rPr>
      <w:rFonts w:ascii="ScalaSans-Regular" w:hAnsi="ScalaSans-Regular" w:cs="Times New Roman"/>
      <w:sz w:val="22"/>
      <w:szCs w:val="20"/>
      <w:lang w:eastAsia="en-US"/>
    </w:rPr>
  </w:style>
  <w:style w:type="paragraph" w:customStyle="1" w:styleId="FormatvorlageTextkrperScalaSans-Regular">
    <w:name w:val="Formatvorlage Textkörper + ScalaSans-Regular"/>
    <w:basedOn w:val="Textkrper"/>
    <w:link w:val="FormatvorlageTextkrperScalaSans-RegularZchn"/>
    <w:rsid w:val="000A04E7"/>
    <w:rPr>
      <w:rFonts w:ascii="ScalaSans-Regular" w:hAnsi="ScalaSans-Regular"/>
      <w:sz w:val="20"/>
    </w:rPr>
  </w:style>
  <w:style w:type="character" w:customStyle="1" w:styleId="FormatvorlageTextkrperScalaSans-RegularZchn">
    <w:name w:val="Formatvorlage Textkörper + ScalaSans-Regular Zchn"/>
    <w:basedOn w:val="TextkrperZchn"/>
    <w:link w:val="FormatvorlageTextkrperScalaSans-Regular"/>
    <w:rsid w:val="000A04E7"/>
    <w:rPr>
      <w:rFonts w:ascii="ScalaSans-Regular" w:hAnsi="ScalaSans-Regular"/>
      <w:b/>
      <w:i/>
      <w:color w:val="5A6B79"/>
      <w:sz w:val="32"/>
      <w:lang w:val="de-DE" w:eastAsia="en-US" w:bidi="ar-SA"/>
    </w:rPr>
  </w:style>
  <w:style w:type="paragraph" w:customStyle="1" w:styleId="FormatvorlageScalaSans-RegularNach8ptZeilenabstandMindestens9">
    <w:name w:val="Formatvorlage ScalaSans-Regular Nach:  8 pt Zeilenabstand:  Mindestens 9 ..."/>
    <w:basedOn w:val="Standard"/>
    <w:rsid w:val="009C1698"/>
    <w:pPr>
      <w:spacing w:after="160" w:line="180" w:lineRule="atLeast"/>
    </w:pPr>
    <w:rPr>
      <w:rFonts w:ascii="ScalaSans-Regular" w:hAnsi="ScalaSans-Regular"/>
      <w:sz w:val="20"/>
      <w:szCs w:val="20"/>
      <w:lang w:eastAsia="en-US"/>
    </w:rPr>
  </w:style>
  <w:style w:type="character" w:styleId="BesuchterHyperlink">
    <w:name w:val="FollowedHyperlink"/>
    <w:basedOn w:val="Absatz-Standardschriftart"/>
    <w:rsid w:val="00F14B9D"/>
    <w:rPr>
      <w:color w:val="800080"/>
      <w:u w:val="single"/>
    </w:rPr>
  </w:style>
  <w:style w:type="paragraph" w:customStyle="1" w:styleId="Subscriber">
    <w:name w:val="_Subscriber"/>
    <w:basedOn w:val="Standard"/>
    <w:rsid w:val="00932130"/>
    <w:pPr>
      <w:ind w:left="510" w:right="510"/>
    </w:pPr>
    <w:rPr>
      <w:rFonts w:ascii="ScalaSans-Regular" w:hAnsi="ScalaSans-Regular" w:cs="Arial"/>
      <w:sz w:val="16"/>
      <w:szCs w:val="16"/>
    </w:rPr>
  </w:style>
  <w:style w:type="paragraph" w:customStyle="1" w:styleId="Subscriptionheading">
    <w:name w:val="_Subscription heading"/>
    <w:basedOn w:val="Standard"/>
    <w:rsid w:val="00932130"/>
    <w:pPr>
      <w:spacing w:before="2400" w:after="240"/>
      <w:ind w:left="510" w:right="510"/>
    </w:pPr>
    <w:rPr>
      <w:rFonts w:ascii="ScalaSans-BoldCon" w:hAnsi="ScalaSans-BoldCon" w:cs="Arial"/>
      <w:bCs/>
      <w:sz w:val="20"/>
      <w:szCs w:val="18"/>
    </w:rPr>
  </w:style>
  <w:style w:type="paragraph" w:customStyle="1" w:styleId="Standard0">
    <w:name w:val="_Standard"/>
    <w:basedOn w:val="Standard"/>
    <w:rsid w:val="00932130"/>
    <w:pPr>
      <w:spacing w:after="100"/>
      <w:ind w:left="510"/>
    </w:pPr>
    <w:rPr>
      <w:rFonts w:ascii="ScalaSans-Regular" w:hAnsi="ScalaSans-Regular" w:cs="Arial"/>
      <w:color w:val="000000"/>
      <w:sz w:val="20"/>
      <w:szCs w:val="18"/>
    </w:rPr>
  </w:style>
  <w:style w:type="paragraph" w:customStyle="1" w:styleId="Subscriptionmarker">
    <w:name w:val="_Subscription marker"/>
    <w:basedOn w:val="Standard"/>
    <w:rsid w:val="00932130"/>
    <w:pPr>
      <w:spacing w:before="600"/>
      <w:ind w:left="510" w:right="510"/>
    </w:pPr>
    <w:rPr>
      <w:rFonts w:ascii="ScalaSans-Regular" w:hAnsi="ScalaSans-Regular" w:cs="Arial"/>
      <w:color w:val="808080"/>
      <w:sz w:val="20"/>
      <w:szCs w:val="18"/>
    </w:rPr>
  </w:style>
  <w:style w:type="paragraph" w:customStyle="1" w:styleId="Attachment">
    <w:name w:val="_Attachment"/>
    <w:basedOn w:val="Standard"/>
    <w:rsid w:val="007D0F9A"/>
    <w:pPr>
      <w:spacing w:after="120"/>
      <w:ind w:left="510" w:right="510"/>
    </w:pPr>
    <w:rPr>
      <w:rFonts w:ascii="ScalaSans-Regular" w:eastAsia="Arial Unicode MS" w:hAnsi="ScalaSans-Regular"/>
      <w:sz w:val="20"/>
      <w:szCs w:val="18"/>
    </w:rPr>
  </w:style>
  <w:style w:type="paragraph" w:customStyle="1" w:styleId="Gliederung1">
    <w:name w:val="Gliederung 1"/>
    <w:basedOn w:val="Standard"/>
    <w:rsid w:val="00FE36A7"/>
    <w:pPr>
      <w:spacing w:before="40" w:after="40" w:line="360" w:lineRule="auto"/>
    </w:pPr>
    <w:rPr>
      <w:szCs w:val="20"/>
    </w:rPr>
  </w:style>
  <w:style w:type="paragraph" w:customStyle="1" w:styleId="Verzeichnisberschrift">
    <w:name w:val="Verzeichnis Überschrift"/>
    <w:basedOn w:val="Standard"/>
    <w:rsid w:val="00D02838"/>
    <w:rPr>
      <w:b/>
      <w:bCs/>
      <w:sz w:val="24"/>
      <w:szCs w:val="20"/>
    </w:rPr>
  </w:style>
  <w:style w:type="paragraph" w:styleId="Dokumentstruktur">
    <w:name w:val="Document Map"/>
    <w:basedOn w:val="Standard"/>
    <w:semiHidden/>
    <w:rsid w:val="007442D0"/>
    <w:pPr>
      <w:shd w:val="clear" w:color="auto" w:fill="000080"/>
    </w:pPr>
    <w:rPr>
      <w:rFonts w:ascii="Tahoma" w:hAnsi="Tahoma" w:cs="Tahoma"/>
      <w:sz w:val="20"/>
      <w:szCs w:val="20"/>
    </w:rPr>
  </w:style>
  <w:style w:type="character" w:styleId="Fett">
    <w:name w:val="Strong"/>
    <w:basedOn w:val="Absatz-Standardschriftart"/>
    <w:uiPriority w:val="22"/>
    <w:qFormat/>
    <w:rsid w:val="00930E4C"/>
    <w:rPr>
      <w:b/>
      <w:bCs/>
    </w:rPr>
  </w:style>
  <w:style w:type="paragraph" w:customStyle="1" w:styleId="Listenabsatz1">
    <w:name w:val="Listenabsatz1"/>
    <w:basedOn w:val="Standard"/>
    <w:qFormat/>
    <w:rsid w:val="007821AA"/>
    <w:pPr>
      <w:ind w:left="720"/>
      <w:contextualSpacing/>
    </w:pPr>
    <w:rPr>
      <w:rFonts w:ascii="Normal" w:hAnsi="Normal"/>
      <w:sz w:val="20"/>
      <w:szCs w:val="20"/>
      <w:lang w:eastAsia="en-US"/>
    </w:rPr>
  </w:style>
  <w:style w:type="paragraph" w:customStyle="1" w:styleId="blurb">
    <w:name w:val="blurb"/>
    <w:basedOn w:val="Standard"/>
    <w:rsid w:val="007821AA"/>
    <w:pPr>
      <w:spacing w:after="336" w:line="336" w:lineRule="auto"/>
      <w:ind w:left="300"/>
    </w:pPr>
    <w:rPr>
      <w:rFonts w:ascii="Normal" w:hAnsi="Normal"/>
      <w:sz w:val="17"/>
      <w:szCs w:val="17"/>
    </w:rPr>
  </w:style>
  <w:style w:type="paragraph" w:customStyle="1" w:styleId="ListBulletedItem1">
    <w:name w:val="List Bulleted Item 1"/>
    <w:rsid w:val="00390B94"/>
    <w:pPr>
      <w:spacing w:before="80" w:after="80" w:line="240" w:lineRule="exact"/>
      <w:ind w:left="360" w:hanging="360"/>
    </w:pPr>
    <w:rPr>
      <w:rFonts w:ascii="Arial" w:hAnsi="Arial"/>
      <w:lang w:val="en-US" w:eastAsia="en-US"/>
    </w:rPr>
  </w:style>
  <w:style w:type="character" w:styleId="Kommentarzeichen">
    <w:name w:val="annotation reference"/>
    <w:basedOn w:val="Absatz-Standardschriftart"/>
    <w:semiHidden/>
    <w:rsid w:val="00390B94"/>
    <w:rPr>
      <w:rFonts w:cs="Times New Roman"/>
      <w:sz w:val="16"/>
      <w:szCs w:val="16"/>
    </w:rPr>
  </w:style>
  <w:style w:type="paragraph" w:styleId="Kommentartext">
    <w:name w:val="annotation text"/>
    <w:basedOn w:val="Standard"/>
    <w:link w:val="KommentartextZchn"/>
    <w:semiHidden/>
    <w:rsid w:val="00390B94"/>
    <w:rPr>
      <w:rFonts w:ascii="Normal" w:hAnsi="Normal"/>
      <w:sz w:val="20"/>
      <w:szCs w:val="20"/>
      <w:lang w:eastAsia="en-US"/>
    </w:rPr>
  </w:style>
  <w:style w:type="character" w:customStyle="1" w:styleId="KommentartextZchn">
    <w:name w:val="Kommentartext Zchn"/>
    <w:basedOn w:val="Absatz-Standardschriftart"/>
    <w:link w:val="Kommentartext"/>
    <w:semiHidden/>
    <w:locked/>
    <w:rsid w:val="00390B94"/>
    <w:rPr>
      <w:rFonts w:ascii="Normal" w:hAnsi="Normal"/>
      <w:lang w:val="en-US" w:eastAsia="en-US" w:bidi="ar-SA"/>
    </w:rPr>
  </w:style>
  <w:style w:type="paragraph" w:customStyle="1" w:styleId="Bodycopy">
    <w:name w:val="Body copy"/>
    <w:basedOn w:val="Standard"/>
    <w:rsid w:val="00390B94"/>
    <w:pPr>
      <w:spacing w:line="240" w:lineRule="exact"/>
    </w:pPr>
    <w:rPr>
      <w:rFonts w:ascii="Franklin Gothic Book" w:hAnsi="Franklin Gothic Book"/>
      <w:sz w:val="17"/>
      <w:lang w:eastAsia="en-US"/>
    </w:rPr>
  </w:style>
  <w:style w:type="paragraph" w:customStyle="1" w:styleId="bodytext">
    <w:name w:val="bodytext"/>
    <w:basedOn w:val="Standard"/>
    <w:rsid w:val="003C570F"/>
    <w:pPr>
      <w:spacing w:before="30" w:after="120"/>
    </w:pPr>
    <w:rPr>
      <w:rFonts w:ascii="Verdana" w:hAnsi="Verdana"/>
      <w:color w:val="000000"/>
      <w:sz w:val="15"/>
      <w:szCs w:val="15"/>
    </w:rPr>
  </w:style>
  <w:style w:type="paragraph" w:styleId="Beschriftung">
    <w:name w:val="caption"/>
    <w:basedOn w:val="Standard"/>
    <w:next w:val="Standard"/>
    <w:qFormat/>
    <w:rsid w:val="00A42396"/>
    <w:rPr>
      <w:b/>
      <w:bCs/>
      <w:sz w:val="20"/>
      <w:szCs w:val="20"/>
    </w:rPr>
  </w:style>
  <w:style w:type="paragraph" w:customStyle="1" w:styleId="Abbildung">
    <w:name w:val="Abbildung"/>
    <w:basedOn w:val="Abbildungsverzeichnis"/>
    <w:link w:val="AbbildungZchn"/>
    <w:rsid w:val="00A42396"/>
    <w:pPr>
      <w:spacing w:after="120"/>
      <w:ind w:left="567"/>
    </w:pPr>
    <w:rPr>
      <w:b/>
      <w:bCs/>
    </w:rPr>
  </w:style>
  <w:style w:type="paragraph" w:styleId="Abbildungsverzeichnis">
    <w:name w:val="table of figures"/>
    <w:basedOn w:val="Standard"/>
    <w:next w:val="Standard"/>
    <w:uiPriority w:val="99"/>
    <w:rsid w:val="004C6836"/>
    <w:pPr>
      <w:spacing w:before="0"/>
    </w:pPr>
    <w:rPr>
      <w:rFonts w:ascii="Calibri" w:hAnsi="Calibri" w:cs="Calibri"/>
      <w:i/>
      <w:iCs/>
      <w:sz w:val="20"/>
      <w:szCs w:val="20"/>
    </w:rPr>
  </w:style>
  <w:style w:type="character" w:customStyle="1" w:styleId="FuzeileZchn">
    <w:name w:val="Fußzeile Zchn"/>
    <w:basedOn w:val="Absatz-Standardschriftart"/>
    <w:link w:val="Fuzeile"/>
    <w:rsid w:val="00A42396"/>
    <w:rPr>
      <w:rFonts w:ascii="Trebuchet MS" w:hAnsi="Trebuchet MS"/>
      <w:sz w:val="18"/>
      <w:szCs w:val="24"/>
      <w:lang w:val="de-DE" w:eastAsia="de-DE" w:bidi="ar-SA"/>
    </w:rPr>
  </w:style>
  <w:style w:type="paragraph" w:customStyle="1" w:styleId="NoHelpText">
    <w:name w:val="_NoHelp_Text"/>
    <w:basedOn w:val="Text"/>
    <w:next w:val="Text"/>
    <w:rsid w:val="00747944"/>
    <w:pPr>
      <w:spacing w:after="120"/>
      <w:ind w:left="0"/>
    </w:pPr>
    <w:rPr>
      <w:rFonts w:ascii="ScalaSans" w:hAnsi="ScalaSans"/>
      <w:color w:val="FF0000"/>
      <w:szCs w:val="20"/>
    </w:rPr>
  </w:style>
  <w:style w:type="character" w:customStyle="1" w:styleId="Warenzeichenberschrift">
    <w:name w:val="Warenzeichen Überschrift"/>
    <w:basedOn w:val="Absatz-Standardschriftart"/>
    <w:rsid w:val="00747944"/>
    <w:rPr>
      <w:b/>
      <w:bCs/>
    </w:rPr>
  </w:style>
  <w:style w:type="paragraph" w:customStyle="1" w:styleId="Aufzhlung">
    <w:name w:val="Aufzählung"/>
    <w:basedOn w:val="Gliederung1"/>
    <w:autoRedefine/>
    <w:rsid w:val="001761E8"/>
    <w:pPr>
      <w:numPr>
        <w:numId w:val="3"/>
      </w:numPr>
      <w:spacing w:after="0" w:line="240" w:lineRule="auto"/>
      <w:ind w:left="924" w:hanging="357"/>
    </w:pPr>
  </w:style>
  <w:style w:type="paragraph" w:customStyle="1" w:styleId="FormatvorlageBeschriftungLinks0cmErsteZeile1cm">
    <w:name w:val="Formatvorlage Beschriftung + Links:  0 cm Erste Zeile:  1 cm"/>
    <w:basedOn w:val="Beschriftung"/>
    <w:rsid w:val="004D4227"/>
    <w:pPr>
      <w:spacing w:before="120"/>
      <w:ind w:firstLine="567"/>
    </w:pPr>
  </w:style>
  <w:style w:type="paragraph" w:styleId="Titel">
    <w:name w:val="Title"/>
    <w:basedOn w:val="Standard"/>
    <w:qFormat/>
    <w:rsid w:val="00BD6CCC"/>
    <w:pPr>
      <w:spacing w:before="240" w:after="60"/>
      <w:jc w:val="center"/>
      <w:outlineLvl w:val="0"/>
    </w:pPr>
    <w:rPr>
      <w:rFonts w:cs="Arial"/>
      <w:b/>
      <w:bCs/>
      <w:color w:val="5A6B79"/>
      <w:kern w:val="28"/>
      <w:sz w:val="44"/>
      <w:szCs w:val="32"/>
    </w:rPr>
  </w:style>
  <w:style w:type="paragraph" w:styleId="Verzeichnis5">
    <w:name w:val="toc 5"/>
    <w:basedOn w:val="Standard"/>
    <w:next w:val="Standard"/>
    <w:autoRedefine/>
    <w:semiHidden/>
    <w:rsid w:val="00C31577"/>
    <w:pPr>
      <w:ind w:left="720"/>
    </w:pPr>
    <w:rPr>
      <w:sz w:val="20"/>
    </w:rPr>
  </w:style>
  <w:style w:type="paragraph" w:styleId="Untertitel">
    <w:name w:val="Subtitle"/>
    <w:basedOn w:val="Standard"/>
    <w:qFormat/>
    <w:rsid w:val="002450B6"/>
    <w:pPr>
      <w:spacing w:after="60"/>
      <w:jc w:val="center"/>
      <w:outlineLvl w:val="1"/>
    </w:pPr>
    <w:rPr>
      <w:rFonts w:cs="Arial"/>
      <w:color w:val="5A6B79"/>
      <w:sz w:val="28"/>
    </w:rPr>
  </w:style>
  <w:style w:type="paragraph" w:customStyle="1" w:styleId="Textnummerierung">
    <w:name w:val="Textnummerierung"/>
    <w:autoRedefine/>
    <w:rsid w:val="00D3348C"/>
    <w:pPr>
      <w:numPr>
        <w:numId w:val="4"/>
      </w:numPr>
      <w:tabs>
        <w:tab w:val="clear" w:pos="720"/>
        <w:tab w:val="left" w:pos="454"/>
      </w:tabs>
      <w:spacing w:before="120"/>
      <w:jc w:val="both"/>
    </w:pPr>
    <w:rPr>
      <w:rFonts w:ascii="Trebuchet MS" w:hAnsi="Trebuchet MS"/>
      <w:color w:val="000000"/>
      <w:sz w:val="22"/>
      <w:szCs w:val="24"/>
    </w:rPr>
  </w:style>
  <w:style w:type="paragraph" w:customStyle="1" w:styleId="FormatvorlageBenutzerdefinierteFarbeRGB90">
    <w:name w:val="Formatvorlage Benutzerdefinierte Farbe(RGB(90"/>
    <w:aliases w:val="107,121)) Zeilenabstand:  Ge..."/>
    <w:basedOn w:val="Standard"/>
    <w:autoRedefine/>
    <w:rsid w:val="00B8435B"/>
    <w:pPr>
      <w:spacing w:line="280" w:lineRule="exact"/>
    </w:pPr>
    <w:rPr>
      <w:b/>
      <w:color w:val="5A6B79"/>
      <w:szCs w:val="20"/>
    </w:rPr>
  </w:style>
  <w:style w:type="paragraph" w:customStyle="1" w:styleId="Abbildungsbeschriftung">
    <w:name w:val="Abbildungsbeschriftung"/>
    <w:basedOn w:val="Standard"/>
    <w:rsid w:val="00A1795A"/>
    <w:pPr>
      <w:spacing w:line="280" w:lineRule="exact"/>
    </w:pPr>
    <w:rPr>
      <w:sz w:val="20"/>
      <w:szCs w:val="20"/>
    </w:rPr>
  </w:style>
  <w:style w:type="paragraph" w:styleId="Index1">
    <w:name w:val="index 1"/>
    <w:basedOn w:val="Standard"/>
    <w:next w:val="Standard"/>
    <w:autoRedefine/>
    <w:semiHidden/>
    <w:rsid w:val="006E3D29"/>
    <w:pPr>
      <w:ind w:left="220" w:hanging="220"/>
    </w:pPr>
  </w:style>
  <w:style w:type="paragraph" w:customStyle="1" w:styleId="FormatvorlageZeilenabstandGenau14pt">
    <w:name w:val="Formatvorlage Zeilenabstand:  Genau 14 pt"/>
    <w:basedOn w:val="Standard"/>
    <w:next w:val="Abbildungsbeschriftung"/>
    <w:rsid w:val="00A1795A"/>
    <w:pPr>
      <w:spacing w:line="280" w:lineRule="exact"/>
    </w:pPr>
    <w:rPr>
      <w:szCs w:val="20"/>
    </w:rPr>
  </w:style>
  <w:style w:type="character" w:customStyle="1" w:styleId="KopfzeileZchn">
    <w:name w:val="Kopfzeile Zchn"/>
    <w:basedOn w:val="Absatz-Standardschriftart"/>
    <w:link w:val="Kopfzeile"/>
    <w:rsid w:val="00EC17B0"/>
    <w:rPr>
      <w:rFonts w:ascii="Trebuchet MS" w:hAnsi="Trebuchet MS"/>
      <w:b/>
      <w:i/>
      <w:color w:val="5A6B79"/>
      <w:szCs w:val="24"/>
      <w:lang w:val="de-DE" w:eastAsia="de-DE"/>
    </w:rPr>
  </w:style>
  <w:style w:type="paragraph" w:customStyle="1" w:styleId="CVNOM">
    <w:name w:val="CV_NOM"/>
    <w:basedOn w:val="Standard"/>
    <w:next w:val="Standard"/>
    <w:rsid w:val="00EC17B0"/>
    <w:pPr>
      <w:spacing w:before="0"/>
    </w:pPr>
    <w:rPr>
      <w:rFonts w:ascii="Times New Roman" w:hAnsi="Times New Roman"/>
      <w:b/>
      <w:sz w:val="24"/>
      <w:szCs w:val="20"/>
      <w:lang w:val="fr-FR" w:eastAsia="en-US"/>
    </w:rPr>
  </w:style>
  <w:style w:type="paragraph" w:styleId="Endnotentext">
    <w:name w:val="endnote text"/>
    <w:basedOn w:val="Standard"/>
    <w:link w:val="EndnotentextZchn"/>
    <w:rsid w:val="00930B67"/>
    <w:pPr>
      <w:spacing w:before="0"/>
    </w:pPr>
    <w:rPr>
      <w:sz w:val="20"/>
      <w:szCs w:val="20"/>
    </w:rPr>
  </w:style>
  <w:style w:type="character" w:customStyle="1" w:styleId="EndnotentextZchn">
    <w:name w:val="Endnotentext Zchn"/>
    <w:basedOn w:val="Absatz-Standardschriftart"/>
    <w:link w:val="Endnotentext"/>
    <w:rsid w:val="00930B67"/>
    <w:rPr>
      <w:rFonts w:ascii="Trebuchet MS" w:hAnsi="Trebuchet MS"/>
      <w:lang w:val="de-DE" w:eastAsia="de-DE"/>
    </w:rPr>
  </w:style>
  <w:style w:type="character" w:styleId="Endnotenzeichen">
    <w:name w:val="endnote reference"/>
    <w:basedOn w:val="Absatz-Standardschriftart"/>
    <w:rsid w:val="00930B67"/>
    <w:rPr>
      <w:vertAlign w:val="superscript"/>
    </w:rPr>
  </w:style>
  <w:style w:type="paragraph" w:customStyle="1" w:styleId="KeinLeerraum1">
    <w:name w:val="Kein Leerraum1"/>
    <w:uiPriority w:val="1"/>
    <w:qFormat/>
    <w:rsid w:val="007700D2"/>
    <w:pPr>
      <w:jc w:val="both"/>
    </w:pPr>
    <w:rPr>
      <w:rFonts w:ascii="Trebuchet MS" w:hAnsi="Trebuchet MS"/>
      <w:sz w:val="22"/>
      <w:szCs w:val="24"/>
      <w:lang w:val="de-CH"/>
    </w:rPr>
  </w:style>
  <w:style w:type="paragraph" w:customStyle="1" w:styleId="Picturetext">
    <w:name w:val="Picture text"/>
    <w:basedOn w:val="Standard"/>
    <w:link w:val="PicturetextChar"/>
    <w:autoRedefine/>
    <w:qFormat/>
    <w:rsid w:val="00417BF7"/>
    <w:pPr>
      <w:jc w:val="center"/>
    </w:pPr>
    <w:rPr>
      <w:b/>
      <w:sz w:val="16"/>
      <w:szCs w:val="16"/>
    </w:rPr>
  </w:style>
  <w:style w:type="paragraph" w:customStyle="1" w:styleId="Picturetestsmall">
    <w:name w:val="Picture test small"/>
    <w:basedOn w:val="Picturetext"/>
    <w:link w:val="PicturetestsmallChar"/>
    <w:autoRedefine/>
    <w:qFormat/>
    <w:rsid w:val="00417BF7"/>
  </w:style>
  <w:style w:type="character" w:customStyle="1" w:styleId="PicturetextChar">
    <w:name w:val="Picture text Char"/>
    <w:basedOn w:val="Absatz-Standardschriftart"/>
    <w:link w:val="Picturetext"/>
    <w:rsid w:val="00417BF7"/>
    <w:rPr>
      <w:rFonts w:ascii="Trebuchet MS" w:hAnsi="Trebuchet MS"/>
      <w:b/>
      <w:sz w:val="16"/>
      <w:szCs w:val="16"/>
      <w:lang w:eastAsia="de-DE"/>
    </w:rPr>
  </w:style>
  <w:style w:type="paragraph" w:customStyle="1" w:styleId="TabellenInhalt">
    <w:name w:val="Tabellen Inhalt"/>
    <w:basedOn w:val="Standard"/>
    <w:rsid w:val="00C258B8"/>
    <w:pPr>
      <w:suppressLineNumbers/>
      <w:jc w:val="both"/>
    </w:pPr>
    <w:rPr>
      <w:lang w:eastAsia="ar-SA"/>
    </w:rPr>
  </w:style>
  <w:style w:type="character" w:customStyle="1" w:styleId="PicturetestsmallChar">
    <w:name w:val="Picture test small Char"/>
    <w:basedOn w:val="PicturetextChar"/>
    <w:link w:val="Picturetestsmall"/>
    <w:rsid w:val="00417BF7"/>
    <w:rPr>
      <w:rFonts w:ascii="Trebuchet MS" w:hAnsi="Trebuchet MS"/>
      <w:b/>
      <w:sz w:val="16"/>
      <w:szCs w:val="16"/>
      <w:lang w:eastAsia="de-DE"/>
    </w:rPr>
  </w:style>
  <w:style w:type="character" w:customStyle="1" w:styleId="AbbildungZchn">
    <w:name w:val="Abbildung Zchn"/>
    <w:basedOn w:val="Absatz-Standardschriftart"/>
    <w:link w:val="Abbildung"/>
    <w:rsid w:val="001A6147"/>
    <w:rPr>
      <w:rFonts w:ascii="Calibri" w:hAnsi="Calibri" w:cs="Calibri"/>
      <w:b/>
      <w:bCs/>
      <w:i/>
      <w:iCs/>
      <w:lang w:eastAsia="de-DE"/>
    </w:rPr>
  </w:style>
  <w:style w:type="paragraph" w:styleId="Listenabsatz">
    <w:name w:val="List Paragraph"/>
    <w:basedOn w:val="Standard"/>
    <w:uiPriority w:val="34"/>
    <w:qFormat/>
    <w:rsid w:val="00ED76AA"/>
    <w:pPr>
      <w:ind w:left="720"/>
      <w:contextualSpacing/>
    </w:pPr>
  </w:style>
  <w:style w:type="character" w:customStyle="1" w:styleId="apple-converted-space">
    <w:name w:val="apple-converted-space"/>
    <w:basedOn w:val="Absatz-Standardschriftart"/>
    <w:rsid w:val="00376B17"/>
  </w:style>
  <w:style w:type="paragraph" w:styleId="Kommentarthema">
    <w:name w:val="annotation subject"/>
    <w:basedOn w:val="Kommentartext"/>
    <w:next w:val="Kommentartext"/>
    <w:link w:val="KommentarthemaZchn"/>
    <w:rsid w:val="002E42D0"/>
    <w:rPr>
      <w:rFonts w:ascii="Trebuchet MS" w:hAnsi="Trebuchet MS"/>
      <w:b/>
      <w:bCs/>
      <w:lang w:val="de-CH" w:eastAsia="de-DE"/>
    </w:rPr>
  </w:style>
  <w:style w:type="character" w:customStyle="1" w:styleId="KommentarthemaZchn">
    <w:name w:val="Kommentarthema Zchn"/>
    <w:basedOn w:val="KommentartextZchn"/>
    <w:link w:val="Kommentarthema"/>
    <w:rsid w:val="002E42D0"/>
    <w:rPr>
      <w:rFonts w:ascii="Trebuchet MS" w:hAnsi="Trebuchet MS"/>
      <w:b/>
      <w:bCs/>
      <w:lang w:val="de-CH" w:eastAsia="en-US" w:bidi="ar-SA"/>
    </w:rPr>
  </w:style>
  <w:style w:type="character" w:customStyle="1" w:styleId="object">
    <w:name w:val="object"/>
    <w:basedOn w:val="Absatz-Standardschriftart"/>
    <w:rsid w:val="00115FE9"/>
  </w:style>
  <w:style w:type="character" w:customStyle="1" w:styleId="toggle">
    <w:name w:val="toggle"/>
    <w:basedOn w:val="Absatz-Standardschriftart"/>
    <w:rsid w:val="00115FE9"/>
  </w:style>
  <w:style w:type="character" w:customStyle="1" w:styleId="property">
    <w:name w:val="property"/>
    <w:basedOn w:val="Absatz-Standardschriftart"/>
    <w:rsid w:val="00115FE9"/>
  </w:style>
  <w:style w:type="character" w:customStyle="1" w:styleId="p">
    <w:name w:val="p"/>
    <w:basedOn w:val="Absatz-Standardschriftart"/>
    <w:rsid w:val="00115FE9"/>
  </w:style>
  <w:style w:type="character" w:customStyle="1" w:styleId="string">
    <w:name w:val="string"/>
    <w:basedOn w:val="Absatz-Standardschriftart"/>
    <w:rsid w:val="00115FE9"/>
  </w:style>
  <w:style w:type="character" w:customStyle="1" w:styleId="toggle-end">
    <w:name w:val="toggle-end"/>
    <w:basedOn w:val="Absatz-Standardschriftart"/>
    <w:rsid w:val="00115FE9"/>
  </w:style>
  <w:style w:type="character" w:styleId="Hervorhebung">
    <w:name w:val="Emphasis"/>
    <w:basedOn w:val="Absatz-Standardschriftart"/>
    <w:qFormat/>
    <w:rsid w:val="0097119F"/>
    <w:rPr>
      <w:i/>
      <w:iCs/>
    </w:rPr>
  </w:style>
  <w:style w:type="table" w:styleId="TabelleSpalten3">
    <w:name w:val="Table Columns 3"/>
    <w:basedOn w:val="NormaleTabelle"/>
    <w:rsid w:val="00025F99"/>
    <w:pPr>
      <w:spacing w:before="16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Raster8">
    <w:name w:val="Table Grid 8"/>
    <w:basedOn w:val="NormaleTabelle"/>
    <w:rsid w:val="00025F99"/>
    <w:pPr>
      <w:spacing w:before="16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927239">
      <w:bodyDiv w:val="1"/>
      <w:marLeft w:val="0"/>
      <w:marRight w:val="0"/>
      <w:marTop w:val="0"/>
      <w:marBottom w:val="0"/>
      <w:divBdr>
        <w:top w:val="none" w:sz="0" w:space="0" w:color="auto"/>
        <w:left w:val="none" w:sz="0" w:space="0" w:color="auto"/>
        <w:bottom w:val="none" w:sz="0" w:space="0" w:color="auto"/>
        <w:right w:val="none" w:sz="0" w:space="0" w:color="auto"/>
      </w:divBdr>
    </w:div>
    <w:div w:id="152187998">
      <w:bodyDiv w:val="1"/>
      <w:marLeft w:val="0"/>
      <w:marRight w:val="0"/>
      <w:marTop w:val="0"/>
      <w:marBottom w:val="0"/>
      <w:divBdr>
        <w:top w:val="none" w:sz="0" w:space="0" w:color="auto"/>
        <w:left w:val="none" w:sz="0" w:space="0" w:color="auto"/>
        <w:bottom w:val="none" w:sz="0" w:space="0" w:color="auto"/>
        <w:right w:val="none" w:sz="0" w:space="0" w:color="auto"/>
      </w:divBdr>
    </w:div>
    <w:div w:id="158694702">
      <w:bodyDiv w:val="1"/>
      <w:marLeft w:val="0"/>
      <w:marRight w:val="0"/>
      <w:marTop w:val="0"/>
      <w:marBottom w:val="0"/>
      <w:divBdr>
        <w:top w:val="none" w:sz="0" w:space="0" w:color="auto"/>
        <w:left w:val="none" w:sz="0" w:space="0" w:color="auto"/>
        <w:bottom w:val="none" w:sz="0" w:space="0" w:color="auto"/>
        <w:right w:val="none" w:sz="0" w:space="0" w:color="auto"/>
      </w:divBdr>
    </w:div>
    <w:div w:id="190580494">
      <w:bodyDiv w:val="1"/>
      <w:marLeft w:val="0"/>
      <w:marRight w:val="0"/>
      <w:marTop w:val="0"/>
      <w:marBottom w:val="0"/>
      <w:divBdr>
        <w:top w:val="none" w:sz="0" w:space="0" w:color="auto"/>
        <w:left w:val="none" w:sz="0" w:space="0" w:color="auto"/>
        <w:bottom w:val="none" w:sz="0" w:space="0" w:color="auto"/>
        <w:right w:val="none" w:sz="0" w:space="0" w:color="auto"/>
      </w:divBdr>
    </w:div>
    <w:div w:id="281888529">
      <w:bodyDiv w:val="1"/>
      <w:marLeft w:val="0"/>
      <w:marRight w:val="0"/>
      <w:marTop w:val="0"/>
      <w:marBottom w:val="0"/>
      <w:divBdr>
        <w:top w:val="none" w:sz="0" w:space="0" w:color="auto"/>
        <w:left w:val="none" w:sz="0" w:space="0" w:color="auto"/>
        <w:bottom w:val="none" w:sz="0" w:space="0" w:color="auto"/>
        <w:right w:val="none" w:sz="0" w:space="0" w:color="auto"/>
      </w:divBdr>
    </w:div>
    <w:div w:id="411859371">
      <w:bodyDiv w:val="1"/>
      <w:marLeft w:val="0"/>
      <w:marRight w:val="0"/>
      <w:marTop w:val="0"/>
      <w:marBottom w:val="0"/>
      <w:divBdr>
        <w:top w:val="none" w:sz="0" w:space="0" w:color="auto"/>
        <w:left w:val="none" w:sz="0" w:space="0" w:color="auto"/>
        <w:bottom w:val="none" w:sz="0" w:space="0" w:color="auto"/>
        <w:right w:val="none" w:sz="0" w:space="0" w:color="auto"/>
      </w:divBdr>
      <w:divsChild>
        <w:div w:id="304045530">
          <w:marLeft w:val="0"/>
          <w:marRight w:val="0"/>
          <w:marTop w:val="0"/>
          <w:marBottom w:val="0"/>
          <w:divBdr>
            <w:top w:val="none" w:sz="0" w:space="0" w:color="auto"/>
            <w:left w:val="none" w:sz="0" w:space="0" w:color="auto"/>
            <w:bottom w:val="none" w:sz="0" w:space="0" w:color="auto"/>
            <w:right w:val="none" w:sz="0" w:space="0" w:color="auto"/>
          </w:divBdr>
          <w:divsChild>
            <w:div w:id="1339234196">
              <w:marLeft w:val="0"/>
              <w:marRight w:val="0"/>
              <w:marTop w:val="0"/>
              <w:marBottom w:val="0"/>
              <w:divBdr>
                <w:top w:val="none" w:sz="0" w:space="0" w:color="auto"/>
                <w:left w:val="none" w:sz="0" w:space="0" w:color="auto"/>
                <w:bottom w:val="none" w:sz="0" w:space="0" w:color="auto"/>
                <w:right w:val="none" w:sz="0" w:space="0" w:color="auto"/>
              </w:divBdr>
              <w:divsChild>
                <w:div w:id="1958483605">
                  <w:marLeft w:val="0"/>
                  <w:marRight w:val="0"/>
                  <w:marTop w:val="0"/>
                  <w:marBottom w:val="0"/>
                  <w:divBdr>
                    <w:top w:val="none" w:sz="0" w:space="0" w:color="auto"/>
                    <w:left w:val="none" w:sz="0" w:space="0" w:color="auto"/>
                    <w:bottom w:val="none" w:sz="0" w:space="0" w:color="auto"/>
                    <w:right w:val="none" w:sz="0" w:space="0" w:color="auto"/>
                  </w:divBdr>
                  <w:divsChild>
                    <w:div w:id="3523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120412">
      <w:bodyDiv w:val="1"/>
      <w:marLeft w:val="0"/>
      <w:marRight w:val="0"/>
      <w:marTop w:val="0"/>
      <w:marBottom w:val="0"/>
      <w:divBdr>
        <w:top w:val="none" w:sz="0" w:space="0" w:color="auto"/>
        <w:left w:val="none" w:sz="0" w:space="0" w:color="auto"/>
        <w:bottom w:val="none" w:sz="0" w:space="0" w:color="auto"/>
        <w:right w:val="none" w:sz="0" w:space="0" w:color="auto"/>
      </w:divBdr>
    </w:div>
    <w:div w:id="532498494">
      <w:bodyDiv w:val="1"/>
      <w:marLeft w:val="0"/>
      <w:marRight w:val="0"/>
      <w:marTop w:val="0"/>
      <w:marBottom w:val="0"/>
      <w:divBdr>
        <w:top w:val="none" w:sz="0" w:space="0" w:color="auto"/>
        <w:left w:val="none" w:sz="0" w:space="0" w:color="auto"/>
        <w:bottom w:val="none" w:sz="0" w:space="0" w:color="auto"/>
        <w:right w:val="none" w:sz="0" w:space="0" w:color="auto"/>
      </w:divBdr>
    </w:div>
    <w:div w:id="586114856">
      <w:bodyDiv w:val="1"/>
      <w:marLeft w:val="0"/>
      <w:marRight w:val="0"/>
      <w:marTop w:val="0"/>
      <w:marBottom w:val="0"/>
      <w:divBdr>
        <w:top w:val="none" w:sz="0" w:space="0" w:color="auto"/>
        <w:left w:val="none" w:sz="0" w:space="0" w:color="auto"/>
        <w:bottom w:val="none" w:sz="0" w:space="0" w:color="auto"/>
        <w:right w:val="none" w:sz="0" w:space="0" w:color="auto"/>
      </w:divBdr>
    </w:div>
    <w:div w:id="605036688">
      <w:bodyDiv w:val="1"/>
      <w:marLeft w:val="0"/>
      <w:marRight w:val="0"/>
      <w:marTop w:val="0"/>
      <w:marBottom w:val="0"/>
      <w:divBdr>
        <w:top w:val="none" w:sz="0" w:space="0" w:color="auto"/>
        <w:left w:val="none" w:sz="0" w:space="0" w:color="auto"/>
        <w:bottom w:val="none" w:sz="0" w:space="0" w:color="auto"/>
        <w:right w:val="none" w:sz="0" w:space="0" w:color="auto"/>
      </w:divBdr>
      <w:divsChild>
        <w:div w:id="248929313">
          <w:marLeft w:val="0"/>
          <w:marRight w:val="0"/>
          <w:marTop w:val="0"/>
          <w:marBottom w:val="0"/>
          <w:divBdr>
            <w:top w:val="none" w:sz="0" w:space="0" w:color="auto"/>
            <w:left w:val="none" w:sz="0" w:space="0" w:color="auto"/>
            <w:bottom w:val="none" w:sz="0" w:space="0" w:color="auto"/>
            <w:right w:val="none" w:sz="0" w:space="0" w:color="auto"/>
          </w:divBdr>
        </w:div>
        <w:div w:id="371075165">
          <w:marLeft w:val="0"/>
          <w:marRight w:val="0"/>
          <w:marTop w:val="0"/>
          <w:marBottom w:val="0"/>
          <w:divBdr>
            <w:top w:val="none" w:sz="0" w:space="0" w:color="auto"/>
            <w:left w:val="none" w:sz="0" w:space="0" w:color="auto"/>
            <w:bottom w:val="none" w:sz="0" w:space="0" w:color="auto"/>
            <w:right w:val="none" w:sz="0" w:space="0" w:color="auto"/>
          </w:divBdr>
        </w:div>
        <w:div w:id="2041734178">
          <w:marLeft w:val="0"/>
          <w:marRight w:val="0"/>
          <w:marTop w:val="0"/>
          <w:marBottom w:val="0"/>
          <w:divBdr>
            <w:top w:val="none" w:sz="0" w:space="0" w:color="auto"/>
            <w:left w:val="none" w:sz="0" w:space="0" w:color="auto"/>
            <w:bottom w:val="none" w:sz="0" w:space="0" w:color="auto"/>
            <w:right w:val="none" w:sz="0" w:space="0" w:color="auto"/>
          </w:divBdr>
        </w:div>
      </w:divsChild>
    </w:div>
    <w:div w:id="618535543">
      <w:bodyDiv w:val="1"/>
      <w:marLeft w:val="0"/>
      <w:marRight w:val="0"/>
      <w:marTop w:val="0"/>
      <w:marBottom w:val="0"/>
      <w:divBdr>
        <w:top w:val="none" w:sz="0" w:space="0" w:color="auto"/>
        <w:left w:val="none" w:sz="0" w:space="0" w:color="auto"/>
        <w:bottom w:val="none" w:sz="0" w:space="0" w:color="auto"/>
        <w:right w:val="none" w:sz="0" w:space="0" w:color="auto"/>
      </w:divBdr>
    </w:div>
    <w:div w:id="682435115">
      <w:bodyDiv w:val="1"/>
      <w:marLeft w:val="0"/>
      <w:marRight w:val="0"/>
      <w:marTop w:val="0"/>
      <w:marBottom w:val="0"/>
      <w:divBdr>
        <w:top w:val="none" w:sz="0" w:space="0" w:color="auto"/>
        <w:left w:val="none" w:sz="0" w:space="0" w:color="auto"/>
        <w:bottom w:val="none" w:sz="0" w:space="0" w:color="auto"/>
        <w:right w:val="none" w:sz="0" w:space="0" w:color="auto"/>
      </w:divBdr>
    </w:div>
    <w:div w:id="697319941">
      <w:bodyDiv w:val="1"/>
      <w:marLeft w:val="0"/>
      <w:marRight w:val="0"/>
      <w:marTop w:val="0"/>
      <w:marBottom w:val="0"/>
      <w:divBdr>
        <w:top w:val="none" w:sz="0" w:space="0" w:color="auto"/>
        <w:left w:val="none" w:sz="0" w:space="0" w:color="auto"/>
        <w:bottom w:val="none" w:sz="0" w:space="0" w:color="auto"/>
        <w:right w:val="none" w:sz="0" w:space="0" w:color="auto"/>
      </w:divBdr>
      <w:divsChild>
        <w:div w:id="199708155">
          <w:marLeft w:val="0"/>
          <w:marRight w:val="0"/>
          <w:marTop w:val="0"/>
          <w:marBottom w:val="0"/>
          <w:divBdr>
            <w:top w:val="none" w:sz="0" w:space="0" w:color="auto"/>
            <w:left w:val="none" w:sz="0" w:space="0" w:color="auto"/>
            <w:bottom w:val="none" w:sz="0" w:space="0" w:color="auto"/>
            <w:right w:val="none" w:sz="0" w:space="0" w:color="auto"/>
          </w:divBdr>
        </w:div>
        <w:div w:id="1146163211">
          <w:marLeft w:val="0"/>
          <w:marRight w:val="0"/>
          <w:marTop w:val="0"/>
          <w:marBottom w:val="0"/>
          <w:divBdr>
            <w:top w:val="none" w:sz="0" w:space="0" w:color="auto"/>
            <w:left w:val="none" w:sz="0" w:space="0" w:color="auto"/>
            <w:bottom w:val="none" w:sz="0" w:space="0" w:color="auto"/>
            <w:right w:val="none" w:sz="0" w:space="0" w:color="auto"/>
          </w:divBdr>
        </w:div>
        <w:div w:id="2060546307">
          <w:marLeft w:val="0"/>
          <w:marRight w:val="0"/>
          <w:marTop w:val="0"/>
          <w:marBottom w:val="0"/>
          <w:divBdr>
            <w:top w:val="none" w:sz="0" w:space="0" w:color="auto"/>
            <w:left w:val="none" w:sz="0" w:space="0" w:color="auto"/>
            <w:bottom w:val="none" w:sz="0" w:space="0" w:color="auto"/>
            <w:right w:val="none" w:sz="0" w:space="0" w:color="auto"/>
          </w:divBdr>
        </w:div>
      </w:divsChild>
    </w:div>
    <w:div w:id="719286917">
      <w:bodyDiv w:val="1"/>
      <w:marLeft w:val="0"/>
      <w:marRight w:val="0"/>
      <w:marTop w:val="0"/>
      <w:marBottom w:val="0"/>
      <w:divBdr>
        <w:top w:val="none" w:sz="0" w:space="0" w:color="auto"/>
        <w:left w:val="none" w:sz="0" w:space="0" w:color="auto"/>
        <w:bottom w:val="none" w:sz="0" w:space="0" w:color="auto"/>
        <w:right w:val="none" w:sz="0" w:space="0" w:color="auto"/>
      </w:divBdr>
    </w:div>
    <w:div w:id="934749074">
      <w:bodyDiv w:val="1"/>
      <w:marLeft w:val="0"/>
      <w:marRight w:val="0"/>
      <w:marTop w:val="0"/>
      <w:marBottom w:val="0"/>
      <w:divBdr>
        <w:top w:val="none" w:sz="0" w:space="0" w:color="auto"/>
        <w:left w:val="none" w:sz="0" w:space="0" w:color="auto"/>
        <w:bottom w:val="none" w:sz="0" w:space="0" w:color="auto"/>
        <w:right w:val="none" w:sz="0" w:space="0" w:color="auto"/>
      </w:divBdr>
      <w:divsChild>
        <w:div w:id="168906679">
          <w:marLeft w:val="0"/>
          <w:marRight w:val="0"/>
          <w:marTop w:val="0"/>
          <w:marBottom w:val="0"/>
          <w:divBdr>
            <w:top w:val="none" w:sz="0" w:space="0" w:color="auto"/>
            <w:left w:val="none" w:sz="0" w:space="0" w:color="auto"/>
            <w:bottom w:val="none" w:sz="0" w:space="0" w:color="auto"/>
            <w:right w:val="none" w:sz="0" w:space="0" w:color="auto"/>
          </w:divBdr>
          <w:divsChild>
            <w:div w:id="138770307">
              <w:marLeft w:val="0"/>
              <w:marRight w:val="0"/>
              <w:marTop w:val="0"/>
              <w:marBottom w:val="0"/>
              <w:divBdr>
                <w:top w:val="none" w:sz="0" w:space="0" w:color="auto"/>
                <w:left w:val="none" w:sz="0" w:space="0" w:color="auto"/>
                <w:bottom w:val="none" w:sz="0" w:space="0" w:color="auto"/>
                <w:right w:val="none" w:sz="0" w:space="0" w:color="auto"/>
              </w:divBdr>
              <w:divsChild>
                <w:div w:id="1920823668">
                  <w:marLeft w:val="0"/>
                  <w:marRight w:val="0"/>
                  <w:marTop w:val="0"/>
                  <w:marBottom w:val="0"/>
                  <w:divBdr>
                    <w:top w:val="none" w:sz="0" w:space="0" w:color="auto"/>
                    <w:left w:val="none" w:sz="0" w:space="0" w:color="auto"/>
                    <w:bottom w:val="none" w:sz="0" w:space="0" w:color="auto"/>
                    <w:right w:val="none" w:sz="0" w:space="0" w:color="auto"/>
                  </w:divBdr>
                  <w:divsChild>
                    <w:div w:id="87412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536834">
      <w:bodyDiv w:val="1"/>
      <w:marLeft w:val="0"/>
      <w:marRight w:val="0"/>
      <w:marTop w:val="0"/>
      <w:marBottom w:val="0"/>
      <w:divBdr>
        <w:top w:val="none" w:sz="0" w:space="0" w:color="auto"/>
        <w:left w:val="none" w:sz="0" w:space="0" w:color="auto"/>
        <w:bottom w:val="none" w:sz="0" w:space="0" w:color="auto"/>
        <w:right w:val="none" w:sz="0" w:space="0" w:color="auto"/>
      </w:divBdr>
      <w:divsChild>
        <w:div w:id="140385336">
          <w:marLeft w:val="0"/>
          <w:marRight w:val="0"/>
          <w:marTop w:val="0"/>
          <w:marBottom w:val="0"/>
          <w:divBdr>
            <w:top w:val="none" w:sz="0" w:space="0" w:color="auto"/>
            <w:left w:val="none" w:sz="0" w:space="0" w:color="auto"/>
            <w:bottom w:val="none" w:sz="0" w:space="0" w:color="auto"/>
            <w:right w:val="none" w:sz="0" w:space="0" w:color="auto"/>
          </w:divBdr>
        </w:div>
        <w:div w:id="161822027">
          <w:marLeft w:val="0"/>
          <w:marRight w:val="0"/>
          <w:marTop w:val="0"/>
          <w:marBottom w:val="0"/>
          <w:divBdr>
            <w:top w:val="none" w:sz="0" w:space="0" w:color="auto"/>
            <w:left w:val="none" w:sz="0" w:space="0" w:color="auto"/>
            <w:bottom w:val="none" w:sz="0" w:space="0" w:color="auto"/>
            <w:right w:val="none" w:sz="0" w:space="0" w:color="auto"/>
          </w:divBdr>
        </w:div>
        <w:div w:id="286859706">
          <w:marLeft w:val="0"/>
          <w:marRight w:val="0"/>
          <w:marTop w:val="0"/>
          <w:marBottom w:val="0"/>
          <w:divBdr>
            <w:top w:val="none" w:sz="0" w:space="0" w:color="auto"/>
            <w:left w:val="none" w:sz="0" w:space="0" w:color="auto"/>
            <w:bottom w:val="none" w:sz="0" w:space="0" w:color="auto"/>
            <w:right w:val="none" w:sz="0" w:space="0" w:color="auto"/>
          </w:divBdr>
        </w:div>
        <w:div w:id="317000902">
          <w:marLeft w:val="0"/>
          <w:marRight w:val="0"/>
          <w:marTop w:val="0"/>
          <w:marBottom w:val="0"/>
          <w:divBdr>
            <w:top w:val="none" w:sz="0" w:space="0" w:color="auto"/>
            <w:left w:val="none" w:sz="0" w:space="0" w:color="auto"/>
            <w:bottom w:val="none" w:sz="0" w:space="0" w:color="auto"/>
            <w:right w:val="none" w:sz="0" w:space="0" w:color="auto"/>
          </w:divBdr>
        </w:div>
        <w:div w:id="432557897">
          <w:marLeft w:val="0"/>
          <w:marRight w:val="0"/>
          <w:marTop w:val="0"/>
          <w:marBottom w:val="0"/>
          <w:divBdr>
            <w:top w:val="none" w:sz="0" w:space="0" w:color="auto"/>
            <w:left w:val="none" w:sz="0" w:space="0" w:color="auto"/>
            <w:bottom w:val="none" w:sz="0" w:space="0" w:color="auto"/>
            <w:right w:val="none" w:sz="0" w:space="0" w:color="auto"/>
          </w:divBdr>
        </w:div>
        <w:div w:id="597910201">
          <w:marLeft w:val="0"/>
          <w:marRight w:val="0"/>
          <w:marTop w:val="0"/>
          <w:marBottom w:val="0"/>
          <w:divBdr>
            <w:top w:val="none" w:sz="0" w:space="0" w:color="auto"/>
            <w:left w:val="none" w:sz="0" w:space="0" w:color="auto"/>
            <w:bottom w:val="none" w:sz="0" w:space="0" w:color="auto"/>
            <w:right w:val="none" w:sz="0" w:space="0" w:color="auto"/>
          </w:divBdr>
        </w:div>
        <w:div w:id="627273464">
          <w:marLeft w:val="0"/>
          <w:marRight w:val="0"/>
          <w:marTop w:val="0"/>
          <w:marBottom w:val="0"/>
          <w:divBdr>
            <w:top w:val="none" w:sz="0" w:space="0" w:color="auto"/>
            <w:left w:val="none" w:sz="0" w:space="0" w:color="auto"/>
            <w:bottom w:val="none" w:sz="0" w:space="0" w:color="auto"/>
            <w:right w:val="none" w:sz="0" w:space="0" w:color="auto"/>
          </w:divBdr>
        </w:div>
        <w:div w:id="759790323">
          <w:marLeft w:val="0"/>
          <w:marRight w:val="0"/>
          <w:marTop w:val="0"/>
          <w:marBottom w:val="0"/>
          <w:divBdr>
            <w:top w:val="none" w:sz="0" w:space="0" w:color="auto"/>
            <w:left w:val="none" w:sz="0" w:space="0" w:color="auto"/>
            <w:bottom w:val="none" w:sz="0" w:space="0" w:color="auto"/>
            <w:right w:val="none" w:sz="0" w:space="0" w:color="auto"/>
          </w:divBdr>
        </w:div>
        <w:div w:id="774523009">
          <w:marLeft w:val="0"/>
          <w:marRight w:val="0"/>
          <w:marTop w:val="0"/>
          <w:marBottom w:val="0"/>
          <w:divBdr>
            <w:top w:val="none" w:sz="0" w:space="0" w:color="auto"/>
            <w:left w:val="none" w:sz="0" w:space="0" w:color="auto"/>
            <w:bottom w:val="none" w:sz="0" w:space="0" w:color="auto"/>
            <w:right w:val="none" w:sz="0" w:space="0" w:color="auto"/>
          </w:divBdr>
        </w:div>
        <w:div w:id="903371581">
          <w:marLeft w:val="0"/>
          <w:marRight w:val="0"/>
          <w:marTop w:val="0"/>
          <w:marBottom w:val="0"/>
          <w:divBdr>
            <w:top w:val="none" w:sz="0" w:space="0" w:color="auto"/>
            <w:left w:val="none" w:sz="0" w:space="0" w:color="auto"/>
            <w:bottom w:val="none" w:sz="0" w:space="0" w:color="auto"/>
            <w:right w:val="none" w:sz="0" w:space="0" w:color="auto"/>
          </w:divBdr>
        </w:div>
        <w:div w:id="959804199">
          <w:marLeft w:val="0"/>
          <w:marRight w:val="0"/>
          <w:marTop w:val="0"/>
          <w:marBottom w:val="0"/>
          <w:divBdr>
            <w:top w:val="none" w:sz="0" w:space="0" w:color="auto"/>
            <w:left w:val="none" w:sz="0" w:space="0" w:color="auto"/>
            <w:bottom w:val="none" w:sz="0" w:space="0" w:color="auto"/>
            <w:right w:val="none" w:sz="0" w:space="0" w:color="auto"/>
          </w:divBdr>
        </w:div>
        <w:div w:id="1034303686">
          <w:marLeft w:val="0"/>
          <w:marRight w:val="0"/>
          <w:marTop w:val="0"/>
          <w:marBottom w:val="0"/>
          <w:divBdr>
            <w:top w:val="none" w:sz="0" w:space="0" w:color="auto"/>
            <w:left w:val="none" w:sz="0" w:space="0" w:color="auto"/>
            <w:bottom w:val="none" w:sz="0" w:space="0" w:color="auto"/>
            <w:right w:val="none" w:sz="0" w:space="0" w:color="auto"/>
          </w:divBdr>
        </w:div>
        <w:div w:id="1172992318">
          <w:marLeft w:val="0"/>
          <w:marRight w:val="0"/>
          <w:marTop w:val="0"/>
          <w:marBottom w:val="0"/>
          <w:divBdr>
            <w:top w:val="none" w:sz="0" w:space="0" w:color="auto"/>
            <w:left w:val="none" w:sz="0" w:space="0" w:color="auto"/>
            <w:bottom w:val="none" w:sz="0" w:space="0" w:color="auto"/>
            <w:right w:val="none" w:sz="0" w:space="0" w:color="auto"/>
          </w:divBdr>
        </w:div>
        <w:div w:id="1227104325">
          <w:marLeft w:val="0"/>
          <w:marRight w:val="0"/>
          <w:marTop w:val="0"/>
          <w:marBottom w:val="0"/>
          <w:divBdr>
            <w:top w:val="none" w:sz="0" w:space="0" w:color="auto"/>
            <w:left w:val="none" w:sz="0" w:space="0" w:color="auto"/>
            <w:bottom w:val="none" w:sz="0" w:space="0" w:color="auto"/>
            <w:right w:val="none" w:sz="0" w:space="0" w:color="auto"/>
          </w:divBdr>
        </w:div>
        <w:div w:id="1435324646">
          <w:marLeft w:val="0"/>
          <w:marRight w:val="0"/>
          <w:marTop w:val="0"/>
          <w:marBottom w:val="0"/>
          <w:divBdr>
            <w:top w:val="none" w:sz="0" w:space="0" w:color="auto"/>
            <w:left w:val="none" w:sz="0" w:space="0" w:color="auto"/>
            <w:bottom w:val="none" w:sz="0" w:space="0" w:color="auto"/>
            <w:right w:val="none" w:sz="0" w:space="0" w:color="auto"/>
          </w:divBdr>
        </w:div>
        <w:div w:id="1528983805">
          <w:marLeft w:val="0"/>
          <w:marRight w:val="0"/>
          <w:marTop w:val="0"/>
          <w:marBottom w:val="0"/>
          <w:divBdr>
            <w:top w:val="none" w:sz="0" w:space="0" w:color="auto"/>
            <w:left w:val="none" w:sz="0" w:space="0" w:color="auto"/>
            <w:bottom w:val="none" w:sz="0" w:space="0" w:color="auto"/>
            <w:right w:val="none" w:sz="0" w:space="0" w:color="auto"/>
          </w:divBdr>
        </w:div>
        <w:div w:id="1862817676">
          <w:marLeft w:val="0"/>
          <w:marRight w:val="0"/>
          <w:marTop w:val="0"/>
          <w:marBottom w:val="0"/>
          <w:divBdr>
            <w:top w:val="none" w:sz="0" w:space="0" w:color="auto"/>
            <w:left w:val="none" w:sz="0" w:space="0" w:color="auto"/>
            <w:bottom w:val="none" w:sz="0" w:space="0" w:color="auto"/>
            <w:right w:val="none" w:sz="0" w:space="0" w:color="auto"/>
          </w:divBdr>
        </w:div>
      </w:divsChild>
    </w:div>
    <w:div w:id="988362496">
      <w:bodyDiv w:val="1"/>
      <w:marLeft w:val="0"/>
      <w:marRight w:val="0"/>
      <w:marTop w:val="0"/>
      <w:marBottom w:val="0"/>
      <w:divBdr>
        <w:top w:val="none" w:sz="0" w:space="0" w:color="auto"/>
        <w:left w:val="none" w:sz="0" w:space="0" w:color="auto"/>
        <w:bottom w:val="none" w:sz="0" w:space="0" w:color="auto"/>
        <w:right w:val="none" w:sz="0" w:space="0" w:color="auto"/>
      </w:divBdr>
    </w:div>
    <w:div w:id="1079668508">
      <w:bodyDiv w:val="1"/>
      <w:marLeft w:val="0"/>
      <w:marRight w:val="0"/>
      <w:marTop w:val="0"/>
      <w:marBottom w:val="0"/>
      <w:divBdr>
        <w:top w:val="none" w:sz="0" w:space="0" w:color="auto"/>
        <w:left w:val="none" w:sz="0" w:space="0" w:color="auto"/>
        <w:bottom w:val="none" w:sz="0" w:space="0" w:color="auto"/>
        <w:right w:val="none" w:sz="0" w:space="0" w:color="auto"/>
      </w:divBdr>
      <w:divsChild>
        <w:div w:id="1623683952">
          <w:marLeft w:val="0"/>
          <w:marRight w:val="0"/>
          <w:marTop w:val="0"/>
          <w:marBottom w:val="0"/>
          <w:divBdr>
            <w:top w:val="none" w:sz="0" w:space="0" w:color="auto"/>
            <w:left w:val="none" w:sz="0" w:space="0" w:color="auto"/>
            <w:bottom w:val="none" w:sz="0" w:space="0" w:color="auto"/>
            <w:right w:val="none" w:sz="0" w:space="0" w:color="auto"/>
          </w:divBdr>
          <w:divsChild>
            <w:div w:id="52640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92488">
      <w:bodyDiv w:val="1"/>
      <w:marLeft w:val="0"/>
      <w:marRight w:val="0"/>
      <w:marTop w:val="0"/>
      <w:marBottom w:val="0"/>
      <w:divBdr>
        <w:top w:val="none" w:sz="0" w:space="0" w:color="auto"/>
        <w:left w:val="none" w:sz="0" w:space="0" w:color="auto"/>
        <w:bottom w:val="none" w:sz="0" w:space="0" w:color="auto"/>
        <w:right w:val="none" w:sz="0" w:space="0" w:color="auto"/>
      </w:divBdr>
      <w:divsChild>
        <w:div w:id="318657810">
          <w:marLeft w:val="0"/>
          <w:marRight w:val="0"/>
          <w:marTop w:val="0"/>
          <w:marBottom w:val="0"/>
          <w:divBdr>
            <w:top w:val="none" w:sz="0" w:space="0" w:color="auto"/>
            <w:left w:val="none" w:sz="0" w:space="0" w:color="auto"/>
            <w:bottom w:val="none" w:sz="0" w:space="0" w:color="auto"/>
            <w:right w:val="none" w:sz="0" w:space="0" w:color="auto"/>
          </w:divBdr>
          <w:divsChild>
            <w:div w:id="1084181133">
              <w:marLeft w:val="0"/>
              <w:marRight w:val="0"/>
              <w:marTop w:val="0"/>
              <w:marBottom w:val="0"/>
              <w:divBdr>
                <w:top w:val="none" w:sz="0" w:space="0" w:color="auto"/>
                <w:left w:val="none" w:sz="0" w:space="0" w:color="auto"/>
                <w:bottom w:val="none" w:sz="0" w:space="0" w:color="auto"/>
                <w:right w:val="none" w:sz="0" w:space="0" w:color="auto"/>
              </w:divBdr>
              <w:divsChild>
                <w:div w:id="1429352733">
                  <w:marLeft w:val="0"/>
                  <w:marRight w:val="0"/>
                  <w:marTop w:val="0"/>
                  <w:marBottom w:val="0"/>
                  <w:divBdr>
                    <w:top w:val="none" w:sz="0" w:space="0" w:color="auto"/>
                    <w:left w:val="none" w:sz="0" w:space="0" w:color="auto"/>
                    <w:bottom w:val="none" w:sz="0" w:space="0" w:color="auto"/>
                    <w:right w:val="none" w:sz="0" w:space="0" w:color="auto"/>
                  </w:divBdr>
                  <w:divsChild>
                    <w:div w:id="40445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95372">
      <w:bodyDiv w:val="1"/>
      <w:marLeft w:val="0"/>
      <w:marRight w:val="0"/>
      <w:marTop w:val="0"/>
      <w:marBottom w:val="0"/>
      <w:divBdr>
        <w:top w:val="none" w:sz="0" w:space="0" w:color="auto"/>
        <w:left w:val="none" w:sz="0" w:space="0" w:color="auto"/>
        <w:bottom w:val="none" w:sz="0" w:space="0" w:color="auto"/>
        <w:right w:val="none" w:sz="0" w:space="0" w:color="auto"/>
      </w:divBdr>
    </w:div>
    <w:div w:id="1170678065">
      <w:bodyDiv w:val="1"/>
      <w:marLeft w:val="0"/>
      <w:marRight w:val="0"/>
      <w:marTop w:val="0"/>
      <w:marBottom w:val="0"/>
      <w:divBdr>
        <w:top w:val="none" w:sz="0" w:space="0" w:color="auto"/>
        <w:left w:val="none" w:sz="0" w:space="0" w:color="auto"/>
        <w:bottom w:val="none" w:sz="0" w:space="0" w:color="auto"/>
        <w:right w:val="none" w:sz="0" w:space="0" w:color="auto"/>
      </w:divBdr>
      <w:divsChild>
        <w:div w:id="1809660120">
          <w:marLeft w:val="0"/>
          <w:marRight w:val="0"/>
          <w:marTop w:val="0"/>
          <w:marBottom w:val="0"/>
          <w:divBdr>
            <w:top w:val="none" w:sz="0" w:space="0" w:color="auto"/>
            <w:left w:val="none" w:sz="0" w:space="0" w:color="auto"/>
            <w:bottom w:val="none" w:sz="0" w:space="0" w:color="auto"/>
            <w:right w:val="none" w:sz="0" w:space="0" w:color="auto"/>
          </w:divBdr>
          <w:divsChild>
            <w:div w:id="1301616161">
              <w:marLeft w:val="0"/>
              <w:marRight w:val="0"/>
              <w:marTop w:val="0"/>
              <w:marBottom w:val="0"/>
              <w:divBdr>
                <w:top w:val="none" w:sz="0" w:space="0" w:color="auto"/>
                <w:left w:val="none" w:sz="0" w:space="0" w:color="auto"/>
                <w:bottom w:val="none" w:sz="0" w:space="0" w:color="auto"/>
                <w:right w:val="none" w:sz="0" w:space="0" w:color="auto"/>
              </w:divBdr>
              <w:divsChild>
                <w:div w:id="336855612">
                  <w:marLeft w:val="0"/>
                  <w:marRight w:val="0"/>
                  <w:marTop w:val="0"/>
                  <w:marBottom w:val="0"/>
                  <w:divBdr>
                    <w:top w:val="none" w:sz="0" w:space="0" w:color="auto"/>
                    <w:left w:val="none" w:sz="0" w:space="0" w:color="auto"/>
                    <w:bottom w:val="none" w:sz="0" w:space="0" w:color="auto"/>
                    <w:right w:val="none" w:sz="0" w:space="0" w:color="auto"/>
                  </w:divBdr>
                  <w:divsChild>
                    <w:div w:id="168493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669449">
      <w:bodyDiv w:val="1"/>
      <w:marLeft w:val="0"/>
      <w:marRight w:val="0"/>
      <w:marTop w:val="0"/>
      <w:marBottom w:val="0"/>
      <w:divBdr>
        <w:top w:val="none" w:sz="0" w:space="0" w:color="auto"/>
        <w:left w:val="none" w:sz="0" w:space="0" w:color="auto"/>
        <w:bottom w:val="none" w:sz="0" w:space="0" w:color="auto"/>
        <w:right w:val="none" w:sz="0" w:space="0" w:color="auto"/>
      </w:divBdr>
    </w:div>
    <w:div w:id="1359813452">
      <w:bodyDiv w:val="1"/>
      <w:marLeft w:val="0"/>
      <w:marRight w:val="0"/>
      <w:marTop w:val="0"/>
      <w:marBottom w:val="0"/>
      <w:divBdr>
        <w:top w:val="none" w:sz="0" w:space="0" w:color="auto"/>
        <w:left w:val="none" w:sz="0" w:space="0" w:color="auto"/>
        <w:bottom w:val="none" w:sz="0" w:space="0" w:color="auto"/>
        <w:right w:val="none" w:sz="0" w:space="0" w:color="auto"/>
      </w:divBdr>
      <w:divsChild>
        <w:div w:id="1702438420">
          <w:marLeft w:val="0"/>
          <w:marRight w:val="0"/>
          <w:marTop w:val="0"/>
          <w:marBottom w:val="0"/>
          <w:divBdr>
            <w:top w:val="none" w:sz="0" w:space="0" w:color="auto"/>
            <w:left w:val="none" w:sz="0" w:space="0" w:color="auto"/>
            <w:bottom w:val="none" w:sz="0" w:space="0" w:color="auto"/>
            <w:right w:val="none" w:sz="0" w:space="0" w:color="auto"/>
          </w:divBdr>
          <w:divsChild>
            <w:div w:id="110322811">
              <w:marLeft w:val="0"/>
              <w:marRight w:val="0"/>
              <w:marTop w:val="0"/>
              <w:marBottom w:val="0"/>
              <w:divBdr>
                <w:top w:val="none" w:sz="0" w:space="0" w:color="auto"/>
                <w:left w:val="none" w:sz="0" w:space="0" w:color="auto"/>
                <w:bottom w:val="none" w:sz="0" w:space="0" w:color="auto"/>
                <w:right w:val="none" w:sz="0" w:space="0" w:color="auto"/>
              </w:divBdr>
              <w:divsChild>
                <w:div w:id="18991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30158">
      <w:bodyDiv w:val="1"/>
      <w:marLeft w:val="0"/>
      <w:marRight w:val="0"/>
      <w:marTop w:val="0"/>
      <w:marBottom w:val="0"/>
      <w:divBdr>
        <w:top w:val="none" w:sz="0" w:space="0" w:color="auto"/>
        <w:left w:val="none" w:sz="0" w:space="0" w:color="auto"/>
        <w:bottom w:val="none" w:sz="0" w:space="0" w:color="auto"/>
        <w:right w:val="none" w:sz="0" w:space="0" w:color="auto"/>
      </w:divBdr>
      <w:divsChild>
        <w:div w:id="1901015790">
          <w:marLeft w:val="0"/>
          <w:marRight w:val="0"/>
          <w:marTop w:val="0"/>
          <w:marBottom w:val="0"/>
          <w:divBdr>
            <w:top w:val="none" w:sz="0" w:space="0" w:color="auto"/>
            <w:left w:val="none" w:sz="0" w:space="0" w:color="auto"/>
            <w:bottom w:val="none" w:sz="0" w:space="0" w:color="auto"/>
            <w:right w:val="none" w:sz="0" w:space="0" w:color="auto"/>
          </w:divBdr>
          <w:divsChild>
            <w:div w:id="665943692">
              <w:marLeft w:val="0"/>
              <w:marRight w:val="0"/>
              <w:marTop w:val="0"/>
              <w:marBottom w:val="0"/>
              <w:divBdr>
                <w:top w:val="none" w:sz="0" w:space="0" w:color="auto"/>
                <w:left w:val="none" w:sz="0" w:space="0" w:color="auto"/>
                <w:bottom w:val="none" w:sz="0" w:space="0" w:color="auto"/>
                <w:right w:val="none" w:sz="0" w:space="0" w:color="auto"/>
              </w:divBdr>
              <w:divsChild>
                <w:div w:id="100730878">
                  <w:marLeft w:val="0"/>
                  <w:marRight w:val="0"/>
                  <w:marTop w:val="0"/>
                  <w:marBottom w:val="0"/>
                  <w:divBdr>
                    <w:top w:val="none" w:sz="0" w:space="0" w:color="auto"/>
                    <w:left w:val="none" w:sz="0" w:space="0" w:color="auto"/>
                    <w:bottom w:val="none" w:sz="0" w:space="0" w:color="auto"/>
                    <w:right w:val="none" w:sz="0" w:space="0" w:color="auto"/>
                  </w:divBdr>
                  <w:divsChild>
                    <w:div w:id="27093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781907">
      <w:bodyDiv w:val="1"/>
      <w:marLeft w:val="0"/>
      <w:marRight w:val="0"/>
      <w:marTop w:val="0"/>
      <w:marBottom w:val="0"/>
      <w:divBdr>
        <w:top w:val="none" w:sz="0" w:space="0" w:color="auto"/>
        <w:left w:val="none" w:sz="0" w:space="0" w:color="auto"/>
        <w:bottom w:val="none" w:sz="0" w:space="0" w:color="auto"/>
        <w:right w:val="none" w:sz="0" w:space="0" w:color="auto"/>
      </w:divBdr>
    </w:div>
    <w:div w:id="1694963958">
      <w:bodyDiv w:val="1"/>
      <w:marLeft w:val="0"/>
      <w:marRight w:val="0"/>
      <w:marTop w:val="0"/>
      <w:marBottom w:val="0"/>
      <w:divBdr>
        <w:top w:val="none" w:sz="0" w:space="0" w:color="auto"/>
        <w:left w:val="none" w:sz="0" w:space="0" w:color="auto"/>
        <w:bottom w:val="none" w:sz="0" w:space="0" w:color="auto"/>
        <w:right w:val="none" w:sz="0" w:space="0" w:color="auto"/>
      </w:divBdr>
    </w:div>
    <w:div w:id="1698660309">
      <w:bodyDiv w:val="1"/>
      <w:marLeft w:val="0"/>
      <w:marRight w:val="0"/>
      <w:marTop w:val="0"/>
      <w:marBottom w:val="0"/>
      <w:divBdr>
        <w:top w:val="none" w:sz="0" w:space="0" w:color="auto"/>
        <w:left w:val="none" w:sz="0" w:space="0" w:color="auto"/>
        <w:bottom w:val="none" w:sz="0" w:space="0" w:color="auto"/>
        <w:right w:val="none" w:sz="0" w:space="0" w:color="auto"/>
      </w:divBdr>
      <w:divsChild>
        <w:div w:id="1913810554">
          <w:marLeft w:val="0"/>
          <w:marRight w:val="0"/>
          <w:marTop w:val="0"/>
          <w:marBottom w:val="0"/>
          <w:divBdr>
            <w:top w:val="none" w:sz="0" w:space="0" w:color="auto"/>
            <w:left w:val="none" w:sz="0" w:space="0" w:color="auto"/>
            <w:bottom w:val="none" w:sz="0" w:space="0" w:color="auto"/>
            <w:right w:val="none" w:sz="0" w:space="0" w:color="auto"/>
          </w:divBdr>
          <w:divsChild>
            <w:div w:id="14535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834599">
      <w:bodyDiv w:val="1"/>
      <w:marLeft w:val="0"/>
      <w:marRight w:val="0"/>
      <w:marTop w:val="0"/>
      <w:marBottom w:val="0"/>
      <w:divBdr>
        <w:top w:val="none" w:sz="0" w:space="0" w:color="auto"/>
        <w:left w:val="none" w:sz="0" w:space="0" w:color="auto"/>
        <w:bottom w:val="none" w:sz="0" w:space="0" w:color="auto"/>
        <w:right w:val="none" w:sz="0" w:space="0" w:color="auto"/>
      </w:divBdr>
    </w:div>
    <w:div w:id="1812480024">
      <w:bodyDiv w:val="1"/>
      <w:marLeft w:val="0"/>
      <w:marRight w:val="0"/>
      <w:marTop w:val="0"/>
      <w:marBottom w:val="0"/>
      <w:divBdr>
        <w:top w:val="none" w:sz="0" w:space="0" w:color="auto"/>
        <w:left w:val="none" w:sz="0" w:space="0" w:color="auto"/>
        <w:bottom w:val="none" w:sz="0" w:space="0" w:color="auto"/>
        <w:right w:val="none" w:sz="0" w:space="0" w:color="auto"/>
      </w:divBdr>
    </w:div>
    <w:div w:id="1865823059">
      <w:bodyDiv w:val="1"/>
      <w:marLeft w:val="0"/>
      <w:marRight w:val="0"/>
      <w:marTop w:val="0"/>
      <w:marBottom w:val="0"/>
      <w:divBdr>
        <w:top w:val="none" w:sz="0" w:space="0" w:color="auto"/>
        <w:left w:val="none" w:sz="0" w:space="0" w:color="auto"/>
        <w:bottom w:val="none" w:sz="0" w:space="0" w:color="auto"/>
        <w:right w:val="none" w:sz="0" w:space="0" w:color="auto"/>
      </w:divBdr>
      <w:divsChild>
        <w:div w:id="642581761">
          <w:marLeft w:val="0"/>
          <w:marRight w:val="0"/>
          <w:marTop w:val="0"/>
          <w:marBottom w:val="0"/>
          <w:divBdr>
            <w:top w:val="none" w:sz="0" w:space="0" w:color="auto"/>
            <w:left w:val="none" w:sz="0" w:space="0" w:color="auto"/>
            <w:bottom w:val="none" w:sz="0" w:space="0" w:color="auto"/>
            <w:right w:val="none" w:sz="0" w:space="0" w:color="auto"/>
          </w:divBdr>
          <w:divsChild>
            <w:div w:id="630787788">
              <w:marLeft w:val="0"/>
              <w:marRight w:val="0"/>
              <w:marTop w:val="0"/>
              <w:marBottom w:val="0"/>
              <w:divBdr>
                <w:top w:val="none" w:sz="0" w:space="0" w:color="auto"/>
                <w:left w:val="none" w:sz="0" w:space="0" w:color="auto"/>
                <w:bottom w:val="none" w:sz="0" w:space="0" w:color="auto"/>
                <w:right w:val="none" w:sz="0" w:space="0" w:color="auto"/>
              </w:divBdr>
              <w:divsChild>
                <w:div w:id="609317306">
                  <w:marLeft w:val="0"/>
                  <w:marRight w:val="0"/>
                  <w:marTop w:val="0"/>
                  <w:marBottom w:val="0"/>
                  <w:divBdr>
                    <w:top w:val="none" w:sz="0" w:space="0" w:color="auto"/>
                    <w:left w:val="none" w:sz="0" w:space="0" w:color="auto"/>
                    <w:bottom w:val="none" w:sz="0" w:space="0" w:color="auto"/>
                    <w:right w:val="none" w:sz="0" w:space="0" w:color="auto"/>
                  </w:divBdr>
                  <w:divsChild>
                    <w:div w:id="10567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867209">
      <w:bodyDiv w:val="1"/>
      <w:marLeft w:val="0"/>
      <w:marRight w:val="0"/>
      <w:marTop w:val="0"/>
      <w:marBottom w:val="0"/>
      <w:divBdr>
        <w:top w:val="none" w:sz="0" w:space="0" w:color="auto"/>
        <w:left w:val="none" w:sz="0" w:space="0" w:color="auto"/>
        <w:bottom w:val="none" w:sz="0" w:space="0" w:color="auto"/>
        <w:right w:val="none" w:sz="0" w:space="0" w:color="auto"/>
      </w:divBdr>
      <w:divsChild>
        <w:div w:id="2001956444">
          <w:marLeft w:val="0"/>
          <w:marRight w:val="0"/>
          <w:marTop w:val="0"/>
          <w:marBottom w:val="0"/>
          <w:divBdr>
            <w:top w:val="none" w:sz="0" w:space="0" w:color="auto"/>
            <w:left w:val="none" w:sz="0" w:space="0" w:color="auto"/>
            <w:bottom w:val="none" w:sz="0" w:space="0" w:color="auto"/>
            <w:right w:val="none" w:sz="0" w:space="0" w:color="auto"/>
          </w:divBdr>
          <w:divsChild>
            <w:div w:id="920021186">
              <w:marLeft w:val="0"/>
              <w:marRight w:val="0"/>
              <w:marTop w:val="0"/>
              <w:marBottom w:val="0"/>
              <w:divBdr>
                <w:top w:val="none" w:sz="0" w:space="0" w:color="auto"/>
                <w:left w:val="none" w:sz="0" w:space="0" w:color="auto"/>
                <w:bottom w:val="none" w:sz="0" w:space="0" w:color="auto"/>
                <w:right w:val="none" w:sz="0" w:space="0" w:color="auto"/>
              </w:divBdr>
              <w:divsChild>
                <w:div w:id="2074425443">
                  <w:marLeft w:val="0"/>
                  <w:marRight w:val="0"/>
                  <w:marTop w:val="0"/>
                  <w:marBottom w:val="0"/>
                  <w:divBdr>
                    <w:top w:val="none" w:sz="0" w:space="0" w:color="auto"/>
                    <w:left w:val="none" w:sz="0" w:space="0" w:color="auto"/>
                    <w:bottom w:val="none" w:sz="0" w:space="0" w:color="auto"/>
                    <w:right w:val="none" w:sz="0" w:space="0" w:color="auto"/>
                  </w:divBdr>
                  <w:divsChild>
                    <w:div w:id="192198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794031">
      <w:bodyDiv w:val="1"/>
      <w:marLeft w:val="0"/>
      <w:marRight w:val="0"/>
      <w:marTop w:val="0"/>
      <w:marBottom w:val="0"/>
      <w:divBdr>
        <w:top w:val="none" w:sz="0" w:space="0" w:color="auto"/>
        <w:left w:val="none" w:sz="0" w:space="0" w:color="auto"/>
        <w:bottom w:val="none" w:sz="0" w:space="0" w:color="auto"/>
        <w:right w:val="none" w:sz="0" w:space="0" w:color="auto"/>
      </w:divBdr>
      <w:divsChild>
        <w:div w:id="1847015477">
          <w:marLeft w:val="0"/>
          <w:marRight w:val="0"/>
          <w:marTop w:val="0"/>
          <w:marBottom w:val="0"/>
          <w:divBdr>
            <w:top w:val="none" w:sz="0" w:space="0" w:color="auto"/>
            <w:left w:val="none" w:sz="0" w:space="0" w:color="auto"/>
            <w:bottom w:val="none" w:sz="0" w:space="0" w:color="auto"/>
            <w:right w:val="none" w:sz="0" w:space="0" w:color="auto"/>
          </w:divBdr>
          <w:divsChild>
            <w:div w:id="1029064532">
              <w:marLeft w:val="0"/>
              <w:marRight w:val="0"/>
              <w:marTop w:val="0"/>
              <w:marBottom w:val="0"/>
              <w:divBdr>
                <w:top w:val="none" w:sz="0" w:space="0" w:color="auto"/>
                <w:left w:val="none" w:sz="0" w:space="0" w:color="auto"/>
                <w:bottom w:val="none" w:sz="0" w:space="0" w:color="auto"/>
                <w:right w:val="none" w:sz="0" w:space="0" w:color="auto"/>
              </w:divBdr>
              <w:divsChild>
                <w:div w:id="12617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065907">
      <w:bodyDiv w:val="1"/>
      <w:marLeft w:val="0"/>
      <w:marRight w:val="0"/>
      <w:marTop w:val="0"/>
      <w:marBottom w:val="0"/>
      <w:divBdr>
        <w:top w:val="none" w:sz="0" w:space="0" w:color="auto"/>
        <w:left w:val="none" w:sz="0" w:space="0" w:color="auto"/>
        <w:bottom w:val="none" w:sz="0" w:space="0" w:color="auto"/>
        <w:right w:val="none" w:sz="0" w:space="0" w:color="auto"/>
      </w:divBdr>
      <w:divsChild>
        <w:div w:id="176963234">
          <w:marLeft w:val="0"/>
          <w:marRight w:val="0"/>
          <w:marTop w:val="0"/>
          <w:marBottom w:val="0"/>
          <w:divBdr>
            <w:top w:val="none" w:sz="0" w:space="0" w:color="auto"/>
            <w:left w:val="none" w:sz="0" w:space="0" w:color="auto"/>
            <w:bottom w:val="none" w:sz="0" w:space="0" w:color="auto"/>
            <w:right w:val="none" w:sz="0" w:space="0" w:color="auto"/>
          </w:divBdr>
        </w:div>
      </w:divsChild>
    </w:div>
    <w:div w:id="2087023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D:\core\development\cumulus\scr\sdb\sdb-service-rest\documentation\SDB%20REST%20Services.docx" TargetMode="Externa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bo.WIN\Desktop\DE_Template_Architecture.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85F766-34D2-4B83-924E-E0FA1D07E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DE_Template_Architecture.dotx</Template>
  <TotalTime>0</TotalTime>
  <Pages>19</Pages>
  <Words>3483</Words>
  <Characters>19856</Characters>
  <Application>Microsoft Office Word</Application>
  <DocSecurity>0</DocSecurity>
  <Lines>165</Lines>
  <Paragraphs>46</Paragraphs>
  <ScaleCrop>false</ScaleCrop>
  <HeadingPairs>
    <vt:vector size="2" baseType="variant">
      <vt:variant>
        <vt:lpstr>Titel</vt:lpstr>
      </vt:variant>
      <vt:variant>
        <vt:i4>1</vt:i4>
      </vt:variant>
    </vt:vector>
  </HeadingPairs>
  <TitlesOfParts>
    <vt:vector size="1" baseType="lpstr">
      <vt:lpstr>Concept - Service Layer</vt:lpstr>
    </vt:vector>
  </TitlesOfParts>
  <Company>SAPERION AG</Company>
  <LinksUpToDate>false</LinksUpToDate>
  <CharactersWithSpaces>23293</CharactersWithSpaces>
  <SharedDoc>false</SharedDoc>
  <HLinks>
    <vt:vector size="900" baseType="variant">
      <vt:variant>
        <vt:i4>1769569</vt:i4>
      </vt:variant>
      <vt:variant>
        <vt:i4>906</vt:i4>
      </vt:variant>
      <vt:variant>
        <vt:i4>0</vt:i4>
      </vt:variant>
      <vt:variant>
        <vt:i4>5</vt:i4>
      </vt:variant>
      <vt:variant>
        <vt:lpwstr>http://en.wikipedia.org/wiki/Command_pattern</vt:lpwstr>
      </vt:variant>
      <vt:variant>
        <vt:lpwstr/>
      </vt:variant>
      <vt:variant>
        <vt:i4>6029420</vt:i4>
      </vt:variant>
      <vt:variant>
        <vt:i4>819</vt:i4>
      </vt:variant>
      <vt:variant>
        <vt:i4>0</vt:i4>
      </vt:variant>
      <vt:variant>
        <vt:i4>5</vt:i4>
      </vt:variant>
      <vt:variant>
        <vt:lpwstr>http://en.wikipedia.org/wiki/ZK_(framework)</vt:lpwstr>
      </vt:variant>
      <vt:variant>
        <vt:lpwstr/>
      </vt:variant>
      <vt:variant>
        <vt:i4>6160389</vt:i4>
      </vt:variant>
      <vt:variant>
        <vt:i4>816</vt:i4>
      </vt:variant>
      <vt:variant>
        <vt:i4>0</vt:i4>
      </vt:variant>
      <vt:variant>
        <vt:i4>5</vt:i4>
      </vt:variant>
      <vt:variant>
        <vt:lpwstr>http://en.wikipedia.org/wiki/Rich_Internet_application</vt:lpwstr>
      </vt:variant>
      <vt:variant>
        <vt:lpwstr/>
      </vt:variant>
      <vt:variant>
        <vt:i4>4522029</vt:i4>
      </vt:variant>
      <vt:variant>
        <vt:i4>813</vt:i4>
      </vt:variant>
      <vt:variant>
        <vt:i4>0</vt:i4>
      </vt:variant>
      <vt:variant>
        <vt:i4>5</vt:i4>
      </vt:variant>
      <vt:variant>
        <vt:lpwstr>http://en.wikipedia.org/wiki/HTML_5</vt:lpwstr>
      </vt:variant>
      <vt:variant>
        <vt:lpwstr/>
      </vt:variant>
      <vt:variant>
        <vt:i4>6029375</vt:i4>
      </vt:variant>
      <vt:variant>
        <vt:i4>810</vt:i4>
      </vt:variant>
      <vt:variant>
        <vt:i4>0</vt:i4>
      </vt:variant>
      <vt:variant>
        <vt:i4>5</vt:i4>
      </vt:variant>
      <vt:variant>
        <vt:lpwstr>http://en.wikipedia.org/wiki/Widget_toolkit</vt:lpwstr>
      </vt:variant>
      <vt:variant>
        <vt:lpwstr/>
      </vt:variant>
      <vt:variant>
        <vt:i4>393327</vt:i4>
      </vt:variant>
      <vt:variant>
        <vt:i4>807</vt:i4>
      </vt:variant>
      <vt:variant>
        <vt:i4>0</vt:i4>
      </vt:variant>
      <vt:variant>
        <vt:i4>5</vt:i4>
      </vt:variant>
      <vt:variant>
        <vt:lpwstr>http://en.wikipedia.org/wiki/Web_browser</vt:lpwstr>
      </vt:variant>
      <vt:variant>
        <vt:lpwstr/>
      </vt:variant>
      <vt:variant>
        <vt:i4>8192016</vt:i4>
      </vt:variant>
      <vt:variant>
        <vt:i4>804</vt:i4>
      </vt:variant>
      <vt:variant>
        <vt:i4>0</vt:i4>
      </vt:variant>
      <vt:variant>
        <vt:i4>5</vt:i4>
      </vt:variant>
      <vt:variant>
        <vt:lpwstr>http://en.wikipedia.org/wiki/Web_standards</vt:lpwstr>
      </vt:variant>
      <vt:variant>
        <vt:lpwstr/>
      </vt:variant>
      <vt:variant>
        <vt:i4>5111928</vt:i4>
      </vt:variant>
      <vt:variant>
        <vt:i4>801</vt:i4>
      </vt:variant>
      <vt:variant>
        <vt:i4>0</vt:i4>
      </vt:variant>
      <vt:variant>
        <vt:i4>5</vt:i4>
      </vt:variant>
      <vt:variant>
        <vt:lpwstr>http://en.wikipedia.org/wiki/Ajax_(programming)</vt:lpwstr>
      </vt:variant>
      <vt:variant>
        <vt:lpwstr/>
      </vt:variant>
      <vt:variant>
        <vt:i4>7471151</vt:i4>
      </vt:variant>
      <vt:variant>
        <vt:i4>798</vt:i4>
      </vt:variant>
      <vt:variant>
        <vt:i4>0</vt:i4>
      </vt:variant>
      <vt:variant>
        <vt:i4>5</vt:i4>
      </vt:variant>
      <vt:variant>
        <vt:lpwstr>http://en.wikipedia.org/wiki/Macromedia</vt:lpwstr>
      </vt:variant>
      <vt:variant>
        <vt:lpwstr/>
      </vt:variant>
      <vt:variant>
        <vt:i4>6291464</vt:i4>
      </vt:variant>
      <vt:variant>
        <vt:i4>795</vt:i4>
      </vt:variant>
      <vt:variant>
        <vt:i4>0</vt:i4>
      </vt:variant>
      <vt:variant>
        <vt:i4>5</vt:i4>
      </vt:variant>
      <vt:variant>
        <vt:lpwstr>http://en.wikipedia.org/wiki/Microsoft_Silverlight</vt:lpwstr>
      </vt:variant>
      <vt:variant>
        <vt:lpwstr/>
      </vt:variant>
      <vt:variant>
        <vt:i4>6029420</vt:i4>
      </vt:variant>
      <vt:variant>
        <vt:i4>792</vt:i4>
      </vt:variant>
      <vt:variant>
        <vt:i4>0</vt:i4>
      </vt:variant>
      <vt:variant>
        <vt:i4>5</vt:i4>
      </vt:variant>
      <vt:variant>
        <vt:lpwstr>http://en.wikipedia.org/wiki/ZK_(framework)</vt:lpwstr>
      </vt:variant>
      <vt:variant>
        <vt:lpwstr/>
      </vt:variant>
      <vt:variant>
        <vt:i4>720960</vt:i4>
      </vt:variant>
      <vt:variant>
        <vt:i4>789</vt:i4>
      </vt:variant>
      <vt:variant>
        <vt:i4>0</vt:i4>
      </vt:variant>
      <vt:variant>
        <vt:i4>5</vt:i4>
      </vt:variant>
      <vt:variant>
        <vt:lpwstr>http://en.wikipedia.org/wiki/XUL</vt:lpwstr>
      </vt:variant>
      <vt:variant>
        <vt:lpwstr/>
      </vt:variant>
      <vt:variant>
        <vt:i4>6619189</vt:i4>
      </vt:variant>
      <vt:variant>
        <vt:i4>786</vt:i4>
      </vt:variant>
      <vt:variant>
        <vt:i4>0</vt:i4>
      </vt:variant>
      <vt:variant>
        <vt:i4>5</vt:i4>
      </vt:variant>
      <vt:variant>
        <vt:lpwstr>http://en.wikipedia.org/wiki/JavaFX</vt:lpwstr>
      </vt:variant>
      <vt:variant>
        <vt:lpwstr/>
      </vt:variant>
      <vt:variant>
        <vt:i4>7012407</vt:i4>
      </vt:variant>
      <vt:variant>
        <vt:i4>783</vt:i4>
      </vt:variant>
      <vt:variant>
        <vt:i4>0</vt:i4>
      </vt:variant>
      <vt:variant>
        <vt:i4>5</vt:i4>
      </vt:variant>
      <vt:variant>
        <vt:lpwstr>http://en.wikipedia.org/wiki/Java_(programming_language)</vt:lpwstr>
      </vt:variant>
      <vt:variant>
        <vt:lpwstr/>
      </vt:variant>
      <vt:variant>
        <vt:i4>3735664</vt:i4>
      </vt:variant>
      <vt:variant>
        <vt:i4>780</vt:i4>
      </vt:variant>
      <vt:variant>
        <vt:i4>0</vt:i4>
      </vt:variant>
      <vt:variant>
        <vt:i4>5</vt:i4>
      </vt:variant>
      <vt:variant>
        <vt:lpwstr>http://en.wikipedia.org/wiki/Adobe_Integrated_Runtime</vt:lpwstr>
      </vt:variant>
      <vt:variant>
        <vt:lpwstr/>
      </vt:variant>
      <vt:variant>
        <vt:i4>7798784</vt:i4>
      </vt:variant>
      <vt:variant>
        <vt:i4>777</vt:i4>
      </vt:variant>
      <vt:variant>
        <vt:i4>0</vt:i4>
      </vt:variant>
      <vt:variant>
        <vt:i4>5</vt:i4>
      </vt:variant>
      <vt:variant>
        <vt:lpwstr>http://en.wikipedia.org/wiki/Adobe_Flex</vt:lpwstr>
      </vt:variant>
      <vt:variant>
        <vt:lpwstr/>
      </vt:variant>
      <vt:variant>
        <vt:i4>1769587</vt:i4>
      </vt:variant>
      <vt:variant>
        <vt:i4>774</vt:i4>
      </vt:variant>
      <vt:variant>
        <vt:i4>0</vt:i4>
      </vt:variant>
      <vt:variant>
        <vt:i4>5</vt:i4>
      </vt:variant>
      <vt:variant>
        <vt:lpwstr>http://en.wikipedia.org/wiki/Adobe_Flash</vt:lpwstr>
      </vt:variant>
      <vt:variant>
        <vt:lpwstr/>
      </vt:variant>
      <vt:variant>
        <vt:i4>7602237</vt:i4>
      </vt:variant>
      <vt:variant>
        <vt:i4>771</vt:i4>
      </vt:variant>
      <vt:variant>
        <vt:i4>0</vt:i4>
      </vt:variant>
      <vt:variant>
        <vt:i4>5</vt:i4>
      </vt:variant>
      <vt:variant>
        <vt:lpwstr>http://en.wikipedia.org/wiki/Google_Web_Toolkit</vt:lpwstr>
      </vt:variant>
      <vt:variant>
        <vt:lpwstr/>
      </vt:variant>
      <vt:variant>
        <vt:i4>6684718</vt:i4>
      </vt:variant>
      <vt:variant>
        <vt:i4>768</vt:i4>
      </vt:variant>
      <vt:variant>
        <vt:i4>0</vt:i4>
      </vt:variant>
      <vt:variant>
        <vt:i4>5</vt:i4>
      </vt:variant>
      <vt:variant>
        <vt:lpwstr>http://en.wikipedia.org/wiki/Curl_(programming_language)</vt:lpwstr>
      </vt:variant>
      <vt:variant>
        <vt:lpwstr/>
      </vt:variant>
      <vt:variant>
        <vt:i4>5111928</vt:i4>
      </vt:variant>
      <vt:variant>
        <vt:i4>765</vt:i4>
      </vt:variant>
      <vt:variant>
        <vt:i4>0</vt:i4>
      </vt:variant>
      <vt:variant>
        <vt:i4>5</vt:i4>
      </vt:variant>
      <vt:variant>
        <vt:lpwstr>http://en.wikipedia.org/wiki/Ajax_(programming)</vt:lpwstr>
      </vt:variant>
      <vt:variant>
        <vt:lpwstr/>
      </vt:variant>
      <vt:variant>
        <vt:i4>3604579</vt:i4>
      </vt:variant>
      <vt:variant>
        <vt:i4>762</vt:i4>
      </vt:variant>
      <vt:variant>
        <vt:i4>0</vt:i4>
      </vt:variant>
      <vt:variant>
        <vt:i4>5</vt:i4>
      </vt:variant>
      <vt:variant>
        <vt:lpwstr>http://en.wikipedia.org/wiki/Rich_Internet_application</vt:lpwstr>
      </vt:variant>
      <vt:variant>
        <vt:lpwstr>Frameworks</vt:lpwstr>
      </vt:variant>
      <vt:variant>
        <vt:i4>113</vt:i4>
      </vt:variant>
      <vt:variant>
        <vt:i4>759</vt:i4>
      </vt:variant>
      <vt:variant>
        <vt:i4>0</vt:i4>
      </vt:variant>
      <vt:variant>
        <vt:i4>5</vt:i4>
      </vt:variant>
      <vt:variant>
        <vt:lpwstr>http://en.wikipedia.org/wiki/Virtual_machine</vt:lpwstr>
      </vt:variant>
      <vt:variant>
        <vt:lpwstr/>
      </vt:variant>
      <vt:variant>
        <vt:i4>1441857</vt:i4>
      </vt:variant>
      <vt:variant>
        <vt:i4>756</vt:i4>
      </vt:variant>
      <vt:variant>
        <vt:i4>0</vt:i4>
      </vt:variant>
      <vt:variant>
        <vt:i4>5</vt:i4>
      </vt:variant>
      <vt:variant>
        <vt:lpwstr>http://en.wikipedia.org/wiki/Sandbox_(computer_security)</vt:lpwstr>
      </vt:variant>
      <vt:variant>
        <vt:lpwstr/>
      </vt:variant>
      <vt:variant>
        <vt:i4>6094973</vt:i4>
      </vt:variant>
      <vt:variant>
        <vt:i4>753</vt:i4>
      </vt:variant>
      <vt:variant>
        <vt:i4>0</vt:i4>
      </vt:variant>
      <vt:variant>
        <vt:i4>5</vt:i4>
      </vt:variant>
      <vt:variant>
        <vt:lpwstr>http://en.wikipedia.org/wiki/Plug-in_(computing)</vt:lpwstr>
      </vt:variant>
      <vt:variant>
        <vt:lpwstr/>
      </vt:variant>
      <vt:variant>
        <vt:i4>393327</vt:i4>
      </vt:variant>
      <vt:variant>
        <vt:i4>750</vt:i4>
      </vt:variant>
      <vt:variant>
        <vt:i4>0</vt:i4>
      </vt:variant>
      <vt:variant>
        <vt:i4>5</vt:i4>
      </vt:variant>
      <vt:variant>
        <vt:lpwstr>http://en.wikipedia.org/wiki/Web_browser</vt:lpwstr>
      </vt:variant>
      <vt:variant>
        <vt:lpwstr/>
      </vt:variant>
      <vt:variant>
        <vt:i4>1769550</vt:i4>
      </vt:variant>
      <vt:variant>
        <vt:i4>747</vt:i4>
      </vt:variant>
      <vt:variant>
        <vt:i4>0</vt:i4>
      </vt:variant>
      <vt:variant>
        <vt:i4>5</vt:i4>
      </vt:variant>
      <vt:variant>
        <vt:lpwstr>http://en.wikipedia.org/wiki/Standard</vt:lpwstr>
      </vt:variant>
      <vt:variant>
        <vt:lpwstr/>
      </vt:variant>
      <vt:variant>
        <vt:i4>1114228</vt:i4>
      </vt:variant>
      <vt:variant>
        <vt:i4>744</vt:i4>
      </vt:variant>
      <vt:variant>
        <vt:i4>0</vt:i4>
      </vt:variant>
      <vt:variant>
        <vt:i4>5</vt:i4>
      </vt:variant>
      <vt:variant>
        <vt:lpwstr>http://en.wikipedia.org/wiki/Application_software</vt:lpwstr>
      </vt:variant>
      <vt:variant>
        <vt:lpwstr/>
      </vt:variant>
      <vt:variant>
        <vt:i4>1310827</vt:i4>
      </vt:variant>
      <vt:variant>
        <vt:i4>741</vt:i4>
      </vt:variant>
      <vt:variant>
        <vt:i4>0</vt:i4>
      </vt:variant>
      <vt:variant>
        <vt:i4>5</vt:i4>
      </vt:variant>
      <vt:variant>
        <vt:lpwstr>http://en.wikipedia.org/wiki/Web_application</vt:lpwstr>
      </vt:variant>
      <vt:variant>
        <vt:lpwstr/>
      </vt:variant>
      <vt:variant>
        <vt:i4>6094956</vt:i4>
      </vt:variant>
      <vt:variant>
        <vt:i4>738</vt:i4>
      </vt:variant>
      <vt:variant>
        <vt:i4>0</vt:i4>
      </vt:variant>
      <vt:variant>
        <vt:i4>5</vt:i4>
      </vt:variant>
      <vt:variant>
        <vt:lpwstr>svn://subversion/repo_dev/core/development/cassia/concepts/NGClient/Architecture/Concept NG Client.ppt</vt:lpwstr>
      </vt:variant>
      <vt:variant>
        <vt:lpwstr/>
      </vt:variant>
      <vt:variant>
        <vt:i4>1441840</vt:i4>
      </vt:variant>
      <vt:variant>
        <vt:i4>731</vt:i4>
      </vt:variant>
      <vt:variant>
        <vt:i4>0</vt:i4>
      </vt:variant>
      <vt:variant>
        <vt:i4>5</vt:i4>
      </vt:variant>
      <vt:variant>
        <vt:lpwstr/>
      </vt:variant>
      <vt:variant>
        <vt:lpwstr>_Toc255400707</vt:lpwstr>
      </vt:variant>
      <vt:variant>
        <vt:i4>1441840</vt:i4>
      </vt:variant>
      <vt:variant>
        <vt:i4>725</vt:i4>
      </vt:variant>
      <vt:variant>
        <vt:i4>0</vt:i4>
      </vt:variant>
      <vt:variant>
        <vt:i4>5</vt:i4>
      </vt:variant>
      <vt:variant>
        <vt:lpwstr/>
      </vt:variant>
      <vt:variant>
        <vt:lpwstr>_Toc255400706</vt:lpwstr>
      </vt:variant>
      <vt:variant>
        <vt:i4>1441840</vt:i4>
      </vt:variant>
      <vt:variant>
        <vt:i4>719</vt:i4>
      </vt:variant>
      <vt:variant>
        <vt:i4>0</vt:i4>
      </vt:variant>
      <vt:variant>
        <vt:i4>5</vt:i4>
      </vt:variant>
      <vt:variant>
        <vt:lpwstr/>
      </vt:variant>
      <vt:variant>
        <vt:lpwstr>_Toc255400705</vt:lpwstr>
      </vt:variant>
      <vt:variant>
        <vt:i4>1441840</vt:i4>
      </vt:variant>
      <vt:variant>
        <vt:i4>713</vt:i4>
      </vt:variant>
      <vt:variant>
        <vt:i4>0</vt:i4>
      </vt:variant>
      <vt:variant>
        <vt:i4>5</vt:i4>
      </vt:variant>
      <vt:variant>
        <vt:lpwstr/>
      </vt:variant>
      <vt:variant>
        <vt:lpwstr>_Toc255400704</vt:lpwstr>
      </vt:variant>
      <vt:variant>
        <vt:i4>1441840</vt:i4>
      </vt:variant>
      <vt:variant>
        <vt:i4>707</vt:i4>
      </vt:variant>
      <vt:variant>
        <vt:i4>0</vt:i4>
      </vt:variant>
      <vt:variant>
        <vt:i4>5</vt:i4>
      </vt:variant>
      <vt:variant>
        <vt:lpwstr/>
      </vt:variant>
      <vt:variant>
        <vt:lpwstr>_Toc255400703</vt:lpwstr>
      </vt:variant>
      <vt:variant>
        <vt:i4>1441840</vt:i4>
      </vt:variant>
      <vt:variant>
        <vt:i4>701</vt:i4>
      </vt:variant>
      <vt:variant>
        <vt:i4>0</vt:i4>
      </vt:variant>
      <vt:variant>
        <vt:i4>5</vt:i4>
      </vt:variant>
      <vt:variant>
        <vt:lpwstr/>
      </vt:variant>
      <vt:variant>
        <vt:lpwstr>_Toc255400702</vt:lpwstr>
      </vt:variant>
      <vt:variant>
        <vt:i4>1441840</vt:i4>
      </vt:variant>
      <vt:variant>
        <vt:i4>695</vt:i4>
      </vt:variant>
      <vt:variant>
        <vt:i4>0</vt:i4>
      </vt:variant>
      <vt:variant>
        <vt:i4>5</vt:i4>
      </vt:variant>
      <vt:variant>
        <vt:lpwstr/>
      </vt:variant>
      <vt:variant>
        <vt:lpwstr>_Toc255400701</vt:lpwstr>
      </vt:variant>
      <vt:variant>
        <vt:i4>1441840</vt:i4>
      </vt:variant>
      <vt:variant>
        <vt:i4>689</vt:i4>
      </vt:variant>
      <vt:variant>
        <vt:i4>0</vt:i4>
      </vt:variant>
      <vt:variant>
        <vt:i4>5</vt:i4>
      </vt:variant>
      <vt:variant>
        <vt:lpwstr/>
      </vt:variant>
      <vt:variant>
        <vt:lpwstr>_Toc255400700</vt:lpwstr>
      </vt:variant>
      <vt:variant>
        <vt:i4>2031665</vt:i4>
      </vt:variant>
      <vt:variant>
        <vt:i4>683</vt:i4>
      </vt:variant>
      <vt:variant>
        <vt:i4>0</vt:i4>
      </vt:variant>
      <vt:variant>
        <vt:i4>5</vt:i4>
      </vt:variant>
      <vt:variant>
        <vt:lpwstr/>
      </vt:variant>
      <vt:variant>
        <vt:lpwstr>_Toc255400699</vt:lpwstr>
      </vt:variant>
      <vt:variant>
        <vt:i4>2031665</vt:i4>
      </vt:variant>
      <vt:variant>
        <vt:i4>677</vt:i4>
      </vt:variant>
      <vt:variant>
        <vt:i4>0</vt:i4>
      </vt:variant>
      <vt:variant>
        <vt:i4>5</vt:i4>
      </vt:variant>
      <vt:variant>
        <vt:lpwstr/>
      </vt:variant>
      <vt:variant>
        <vt:lpwstr>_Toc255400698</vt:lpwstr>
      </vt:variant>
      <vt:variant>
        <vt:i4>2031665</vt:i4>
      </vt:variant>
      <vt:variant>
        <vt:i4>671</vt:i4>
      </vt:variant>
      <vt:variant>
        <vt:i4>0</vt:i4>
      </vt:variant>
      <vt:variant>
        <vt:i4>5</vt:i4>
      </vt:variant>
      <vt:variant>
        <vt:lpwstr/>
      </vt:variant>
      <vt:variant>
        <vt:lpwstr>_Toc255400697</vt:lpwstr>
      </vt:variant>
      <vt:variant>
        <vt:i4>2031665</vt:i4>
      </vt:variant>
      <vt:variant>
        <vt:i4>662</vt:i4>
      </vt:variant>
      <vt:variant>
        <vt:i4>0</vt:i4>
      </vt:variant>
      <vt:variant>
        <vt:i4>5</vt:i4>
      </vt:variant>
      <vt:variant>
        <vt:lpwstr/>
      </vt:variant>
      <vt:variant>
        <vt:lpwstr>_Toc255400696</vt:lpwstr>
      </vt:variant>
      <vt:variant>
        <vt:i4>2031665</vt:i4>
      </vt:variant>
      <vt:variant>
        <vt:i4>656</vt:i4>
      </vt:variant>
      <vt:variant>
        <vt:i4>0</vt:i4>
      </vt:variant>
      <vt:variant>
        <vt:i4>5</vt:i4>
      </vt:variant>
      <vt:variant>
        <vt:lpwstr/>
      </vt:variant>
      <vt:variant>
        <vt:lpwstr>_Toc255400695</vt:lpwstr>
      </vt:variant>
      <vt:variant>
        <vt:i4>2031665</vt:i4>
      </vt:variant>
      <vt:variant>
        <vt:i4>650</vt:i4>
      </vt:variant>
      <vt:variant>
        <vt:i4>0</vt:i4>
      </vt:variant>
      <vt:variant>
        <vt:i4>5</vt:i4>
      </vt:variant>
      <vt:variant>
        <vt:lpwstr/>
      </vt:variant>
      <vt:variant>
        <vt:lpwstr>_Toc255400694</vt:lpwstr>
      </vt:variant>
      <vt:variant>
        <vt:i4>2031665</vt:i4>
      </vt:variant>
      <vt:variant>
        <vt:i4>644</vt:i4>
      </vt:variant>
      <vt:variant>
        <vt:i4>0</vt:i4>
      </vt:variant>
      <vt:variant>
        <vt:i4>5</vt:i4>
      </vt:variant>
      <vt:variant>
        <vt:lpwstr/>
      </vt:variant>
      <vt:variant>
        <vt:lpwstr>_Toc255400693</vt:lpwstr>
      </vt:variant>
      <vt:variant>
        <vt:i4>2031665</vt:i4>
      </vt:variant>
      <vt:variant>
        <vt:i4>638</vt:i4>
      </vt:variant>
      <vt:variant>
        <vt:i4>0</vt:i4>
      </vt:variant>
      <vt:variant>
        <vt:i4>5</vt:i4>
      </vt:variant>
      <vt:variant>
        <vt:lpwstr/>
      </vt:variant>
      <vt:variant>
        <vt:lpwstr>_Toc255400692</vt:lpwstr>
      </vt:variant>
      <vt:variant>
        <vt:i4>2031665</vt:i4>
      </vt:variant>
      <vt:variant>
        <vt:i4>632</vt:i4>
      </vt:variant>
      <vt:variant>
        <vt:i4>0</vt:i4>
      </vt:variant>
      <vt:variant>
        <vt:i4>5</vt:i4>
      </vt:variant>
      <vt:variant>
        <vt:lpwstr/>
      </vt:variant>
      <vt:variant>
        <vt:lpwstr>_Toc255400691</vt:lpwstr>
      </vt:variant>
      <vt:variant>
        <vt:i4>2031665</vt:i4>
      </vt:variant>
      <vt:variant>
        <vt:i4>626</vt:i4>
      </vt:variant>
      <vt:variant>
        <vt:i4>0</vt:i4>
      </vt:variant>
      <vt:variant>
        <vt:i4>5</vt:i4>
      </vt:variant>
      <vt:variant>
        <vt:lpwstr/>
      </vt:variant>
      <vt:variant>
        <vt:lpwstr>_Toc255400690</vt:lpwstr>
      </vt:variant>
      <vt:variant>
        <vt:i4>1966129</vt:i4>
      </vt:variant>
      <vt:variant>
        <vt:i4>620</vt:i4>
      </vt:variant>
      <vt:variant>
        <vt:i4>0</vt:i4>
      </vt:variant>
      <vt:variant>
        <vt:i4>5</vt:i4>
      </vt:variant>
      <vt:variant>
        <vt:lpwstr/>
      </vt:variant>
      <vt:variant>
        <vt:lpwstr>_Toc255400689</vt:lpwstr>
      </vt:variant>
      <vt:variant>
        <vt:i4>1966129</vt:i4>
      </vt:variant>
      <vt:variant>
        <vt:i4>614</vt:i4>
      </vt:variant>
      <vt:variant>
        <vt:i4>0</vt:i4>
      </vt:variant>
      <vt:variant>
        <vt:i4>5</vt:i4>
      </vt:variant>
      <vt:variant>
        <vt:lpwstr/>
      </vt:variant>
      <vt:variant>
        <vt:lpwstr>_Toc255400688</vt:lpwstr>
      </vt:variant>
      <vt:variant>
        <vt:i4>1966129</vt:i4>
      </vt:variant>
      <vt:variant>
        <vt:i4>608</vt:i4>
      </vt:variant>
      <vt:variant>
        <vt:i4>0</vt:i4>
      </vt:variant>
      <vt:variant>
        <vt:i4>5</vt:i4>
      </vt:variant>
      <vt:variant>
        <vt:lpwstr/>
      </vt:variant>
      <vt:variant>
        <vt:lpwstr>_Toc255400687</vt:lpwstr>
      </vt:variant>
      <vt:variant>
        <vt:i4>1966129</vt:i4>
      </vt:variant>
      <vt:variant>
        <vt:i4>602</vt:i4>
      </vt:variant>
      <vt:variant>
        <vt:i4>0</vt:i4>
      </vt:variant>
      <vt:variant>
        <vt:i4>5</vt:i4>
      </vt:variant>
      <vt:variant>
        <vt:lpwstr/>
      </vt:variant>
      <vt:variant>
        <vt:lpwstr>_Toc255400686</vt:lpwstr>
      </vt:variant>
      <vt:variant>
        <vt:i4>1966129</vt:i4>
      </vt:variant>
      <vt:variant>
        <vt:i4>596</vt:i4>
      </vt:variant>
      <vt:variant>
        <vt:i4>0</vt:i4>
      </vt:variant>
      <vt:variant>
        <vt:i4>5</vt:i4>
      </vt:variant>
      <vt:variant>
        <vt:lpwstr/>
      </vt:variant>
      <vt:variant>
        <vt:lpwstr>_Toc255400685</vt:lpwstr>
      </vt:variant>
      <vt:variant>
        <vt:i4>1966129</vt:i4>
      </vt:variant>
      <vt:variant>
        <vt:i4>590</vt:i4>
      </vt:variant>
      <vt:variant>
        <vt:i4>0</vt:i4>
      </vt:variant>
      <vt:variant>
        <vt:i4>5</vt:i4>
      </vt:variant>
      <vt:variant>
        <vt:lpwstr/>
      </vt:variant>
      <vt:variant>
        <vt:lpwstr>_Toc255400684</vt:lpwstr>
      </vt:variant>
      <vt:variant>
        <vt:i4>1966129</vt:i4>
      </vt:variant>
      <vt:variant>
        <vt:i4>584</vt:i4>
      </vt:variant>
      <vt:variant>
        <vt:i4>0</vt:i4>
      </vt:variant>
      <vt:variant>
        <vt:i4>5</vt:i4>
      </vt:variant>
      <vt:variant>
        <vt:lpwstr/>
      </vt:variant>
      <vt:variant>
        <vt:lpwstr>_Toc255400683</vt:lpwstr>
      </vt:variant>
      <vt:variant>
        <vt:i4>1966129</vt:i4>
      </vt:variant>
      <vt:variant>
        <vt:i4>578</vt:i4>
      </vt:variant>
      <vt:variant>
        <vt:i4>0</vt:i4>
      </vt:variant>
      <vt:variant>
        <vt:i4>5</vt:i4>
      </vt:variant>
      <vt:variant>
        <vt:lpwstr/>
      </vt:variant>
      <vt:variant>
        <vt:lpwstr>_Toc255400682</vt:lpwstr>
      </vt:variant>
      <vt:variant>
        <vt:i4>1966129</vt:i4>
      </vt:variant>
      <vt:variant>
        <vt:i4>572</vt:i4>
      </vt:variant>
      <vt:variant>
        <vt:i4>0</vt:i4>
      </vt:variant>
      <vt:variant>
        <vt:i4>5</vt:i4>
      </vt:variant>
      <vt:variant>
        <vt:lpwstr/>
      </vt:variant>
      <vt:variant>
        <vt:lpwstr>_Toc255400681</vt:lpwstr>
      </vt:variant>
      <vt:variant>
        <vt:i4>1966129</vt:i4>
      </vt:variant>
      <vt:variant>
        <vt:i4>566</vt:i4>
      </vt:variant>
      <vt:variant>
        <vt:i4>0</vt:i4>
      </vt:variant>
      <vt:variant>
        <vt:i4>5</vt:i4>
      </vt:variant>
      <vt:variant>
        <vt:lpwstr/>
      </vt:variant>
      <vt:variant>
        <vt:lpwstr>_Toc255400680</vt:lpwstr>
      </vt:variant>
      <vt:variant>
        <vt:i4>1114161</vt:i4>
      </vt:variant>
      <vt:variant>
        <vt:i4>560</vt:i4>
      </vt:variant>
      <vt:variant>
        <vt:i4>0</vt:i4>
      </vt:variant>
      <vt:variant>
        <vt:i4>5</vt:i4>
      </vt:variant>
      <vt:variant>
        <vt:lpwstr/>
      </vt:variant>
      <vt:variant>
        <vt:lpwstr>_Toc255400679</vt:lpwstr>
      </vt:variant>
      <vt:variant>
        <vt:i4>1114161</vt:i4>
      </vt:variant>
      <vt:variant>
        <vt:i4>554</vt:i4>
      </vt:variant>
      <vt:variant>
        <vt:i4>0</vt:i4>
      </vt:variant>
      <vt:variant>
        <vt:i4>5</vt:i4>
      </vt:variant>
      <vt:variant>
        <vt:lpwstr/>
      </vt:variant>
      <vt:variant>
        <vt:lpwstr>_Toc255400678</vt:lpwstr>
      </vt:variant>
      <vt:variant>
        <vt:i4>1114161</vt:i4>
      </vt:variant>
      <vt:variant>
        <vt:i4>548</vt:i4>
      </vt:variant>
      <vt:variant>
        <vt:i4>0</vt:i4>
      </vt:variant>
      <vt:variant>
        <vt:i4>5</vt:i4>
      </vt:variant>
      <vt:variant>
        <vt:lpwstr/>
      </vt:variant>
      <vt:variant>
        <vt:lpwstr>_Toc255400677</vt:lpwstr>
      </vt:variant>
      <vt:variant>
        <vt:i4>1114161</vt:i4>
      </vt:variant>
      <vt:variant>
        <vt:i4>542</vt:i4>
      </vt:variant>
      <vt:variant>
        <vt:i4>0</vt:i4>
      </vt:variant>
      <vt:variant>
        <vt:i4>5</vt:i4>
      </vt:variant>
      <vt:variant>
        <vt:lpwstr/>
      </vt:variant>
      <vt:variant>
        <vt:lpwstr>_Toc255400676</vt:lpwstr>
      </vt:variant>
      <vt:variant>
        <vt:i4>1114161</vt:i4>
      </vt:variant>
      <vt:variant>
        <vt:i4>533</vt:i4>
      </vt:variant>
      <vt:variant>
        <vt:i4>0</vt:i4>
      </vt:variant>
      <vt:variant>
        <vt:i4>5</vt:i4>
      </vt:variant>
      <vt:variant>
        <vt:lpwstr/>
      </vt:variant>
      <vt:variant>
        <vt:lpwstr>_Toc255400675</vt:lpwstr>
      </vt:variant>
      <vt:variant>
        <vt:i4>7864418</vt:i4>
      </vt:variant>
      <vt:variant>
        <vt:i4>527</vt:i4>
      </vt:variant>
      <vt:variant>
        <vt:i4>0</vt:i4>
      </vt:variant>
      <vt:variant>
        <vt:i4>5</vt:i4>
      </vt:variant>
      <vt:variant>
        <vt:lpwstr>../../Architecture NG/Architecture/Architektur_NG_Client_2003.doc</vt:lpwstr>
      </vt:variant>
      <vt:variant>
        <vt:lpwstr>_Toc255400674</vt:lpwstr>
      </vt:variant>
      <vt:variant>
        <vt:i4>1114161</vt:i4>
      </vt:variant>
      <vt:variant>
        <vt:i4>521</vt:i4>
      </vt:variant>
      <vt:variant>
        <vt:i4>0</vt:i4>
      </vt:variant>
      <vt:variant>
        <vt:i4>5</vt:i4>
      </vt:variant>
      <vt:variant>
        <vt:lpwstr/>
      </vt:variant>
      <vt:variant>
        <vt:lpwstr>_Toc255400673</vt:lpwstr>
      </vt:variant>
      <vt:variant>
        <vt:i4>1114161</vt:i4>
      </vt:variant>
      <vt:variant>
        <vt:i4>515</vt:i4>
      </vt:variant>
      <vt:variant>
        <vt:i4>0</vt:i4>
      </vt:variant>
      <vt:variant>
        <vt:i4>5</vt:i4>
      </vt:variant>
      <vt:variant>
        <vt:lpwstr/>
      </vt:variant>
      <vt:variant>
        <vt:lpwstr>_Toc255400672</vt:lpwstr>
      </vt:variant>
      <vt:variant>
        <vt:i4>7864418</vt:i4>
      </vt:variant>
      <vt:variant>
        <vt:i4>509</vt:i4>
      </vt:variant>
      <vt:variant>
        <vt:i4>0</vt:i4>
      </vt:variant>
      <vt:variant>
        <vt:i4>5</vt:i4>
      </vt:variant>
      <vt:variant>
        <vt:lpwstr>../../Architecture NG/Architecture/Architektur_NG_Client_2003.doc</vt:lpwstr>
      </vt:variant>
      <vt:variant>
        <vt:lpwstr>_Toc255400671</vt:lpwstr>
      </vt:variant>
      <vt:variant>
        <vt:i4>1114161</vt:i4>
      </vt:variant>
      <vt:variant>
        <vt:i4>503</vt:i4>
      </vt:variant>
      <vt:variant>
        <vt:i4>0</vt:i4>
      </vt:variant>
      <vt:variant>
        <vt:i4>5</vt:i4>
      </vt:variant>
      <vt:variant>
        <vt:lpwstr/>
      </vt:variant>
      <vt:variant>
        <vt:lpwstr>_Toc255400670</vt:lpwstr>
      </vt:variant>
      <vt:variant>
        <vt:i4>1048625</vt:i4>
      </vt:variant>
      <vt:variant>
        <vt:i4>497</vt:i4>
      </vt:variant>
      <vt:variant>
        <vt:i4>0</vt:i4>
      </vt:variant>
      <vt:variant>
        <vt:i4>5</vt:i4>
      </vt:variant>
      <vt:variant>
        <vt:lpwstr/>
      </vt:variant>
      <vt:variant>
        <vt:lpwstr>_Toc255400669</vt:lpwstr>
      </vt:variant>
      <vt:variant>
        <vt:i4>1048625</vt:i4>
      </vt:variant>
      <vt:variant>
        <vt:i4>491</vt:i4>
      </vt:variant>
      <vt:variant>
        <vt:i4>0</vt:i4>
      </vt:variant>
      <vt:variant>
        <vt:i4>5</vt:i4>
      </vt:variant>
      <vt:variant>
        <vt:lpwstr/>
      </vt:variant>
      <vt:variant>
        <vt:lpwstr>_Toc255400668</vt:lpwstr>
      </vt:variant>
      <vt:variant>
        <vt:i4>1048625</vt:i4>
      </vt:variant>
      <vt:variant>
        <vt:i4>485</vt:i4>
      </vt:variant>
      <vt:variant>
        <vt:i4>0</vt:i4>
      </vt:variant>
      <vt:variant>
        <vt:i4>5</vt:i4>
      </vt:variant>
      <vt:variant>
        <vt:lpwstr/>
      </vt:variant>
      <vt:variant>
        <vt:lpwstr>_Toc255400667</vt:lpwstr>
      </vt:variant>
      <vt:variant>
        <vt:i4>1048625</vt:i4>
      </vt:variant>
      <vt:variant>
        <vt:i4>479</vt:i4>
      </vt:variant>
      <vt:variant>
        <vt:i4>0</vt:i4>
      </vt:variant>
      <vt:variant>
        <vt:i4>5</vt:i4>
      </vt:variant>
      <vt:variant>
        <vt:lpwstr/>
      </vt:variant>
      <vt:variant>
        <vt:lpwstr>_Toc255400666</vt:lpwstr>
      </vt:variant>
      <vt:variant>
        <vt:i4>1048625</vt:i4>
      </vt:variant>
      <vt:variant>
        <vt:i4>473</vt:i4>
      </vt:variant>
      <vt:variant>
        <vt:i4>0</vt:i4>
      </vt:variant>
      <vt:variant>
        <vt:i4>5</vt:i4>
      </vt:variant>
      <vt:variant>
        <vt:lpwstr/>
      </vt:variant>
      <vt:variant>
        <vt:lpwstr>_Toc255400665</vt:lpwstr>
      </vt:variant>
      <vt:variant>
        <vt:i4>1048625</vt:i4>
      </vt:variant>
      <vt:variant>
        <vt:i4>467</vt:i4>
      </vt:variant>
      <vt:variant>
        <vt:i4>0</vt:i4>
      </vt:variant>
      <vt:variant>
        <vt:i4>5</vt:i4>
      </vt:variant>
      <vt:variant>
        <vt:lpwstr/>
      </vt:variant>
      <vt:variant>
        <vt:lpwstr>_Toc255400664</vt:lpwstr>
      </vt:variant>
      <vt:variant>
        <vt:i4>1048625</vt:i4>
      </vt:variant>
      <vt:variant>
        <vt:i4>461</vt:i4>
      </vt:variant>
      <vt:variant>
        <vt:i4>0</vt:i4>
      </vt:variant>
      <vt:variant>
        <vt:i4>5</vt:i4>
      </vt:variant>
      <vt:variant>
        <vt:lpwstr/>
      </vt:variant>
      <vt:variant>
        <vt:lpwstr>_Toc255400663</vt:lpwstr>
      </vt:variant>
      <vt:variant>
        <vt:i4>1048625</vt:i4>
      </vt:variant>
      <vt:variant>
        <vt:i4>455</vt:i4>
      </vt:variant>
      <vt:variant>
        <vt:i4>0</vt:i4>
      </vt:variant>
      <vt:variant>
        <vt:i4>5</vt:i4>
      </vt:variant>
      <vt:variant>
        <vt:lpwstr/>
      </vt:variant>
      <vt:variant>
        <vt:lpwstr>_Toc255400662</vt:lpwstr>
      </vt:variant>
      <vt:variant>
        <vt:i4>1048625</vt:i4>
      </vt:variant>
      <vt:variant>
        <vt:i4>449</vt:i4>
      </vt:variant>
      <vt:variant>
        <vt:i4>0</vt:i4>
      </vt:variant>
      <vt:variant>
        <vt:i4>5</vt:i4>
      </vt:variant>
      <vt:variant>
        <vt:lpwstr/>
      </vt:variant>
      <vt:variant>
        <vt:lpwstr>_Toc255400661</vt:lpwstr>
      </vt:variant>
      <vt:variant>
        <vt:i4>1048625</vt:i4>
      </vt:variant>
      <vt:variant>
        <vt:i4>443</vt:i4>
      </vt:variant>
      <vt:variant>
        <vt:i4>0</vt:i4>
      </vt:variant>
      <vt:variant>
        <vt:i4>5</vt:i4>
      </vt:variant>
      <vt:variant>
        <vt:lpwstr/>
      </vt:variant>
      <vt:variant>
        <vt:lpwstr>_Toc255400660</vt:lpwstr>
      </vt:variant>
      <vt:variant>
        <vt:i4>1245233</vt:i4>
      </vt:variant>
      <vt:variant>
        <vt:i4>437</vt:i4>
      </vt:variant>
      <vt:variant>
        <vt:i4>0</vt:i4>
      </vt:variant>
      <vt:variant>
        <vt:i4>5</vt:i4>
      </vt:variant>
      <vt:variant>
        <vt:lpwstr/>
      </vt:variant>
      <vt:variant>
        <vt:lpwstr>_Toc255400659</vt:lpwstr>
      </vt:variant>
      <vt:variant>
        <vt:i4>1245233</vt:i4>
      </vt:variant>
      <vt:variant>
        <vt:i4>431</vt:i4>
      </vt:variant>
      <vt:variant>
        <vt:i4>0</vt:i4>
      </vt:variant>
      <vt:variant>
        <vt:i4>5</vt:i4>
      </vt:variant>
      <vt:variant>
        <vt:lpwstr/>
      </vt:variant>
      <vt:variant>
        <vt:lpwstr>_Toc255400658</vt:lpwstr>
      </vt:variant>
      <vt:variant>
        <vt:i4>1245233</vt:i4>
      </vt:variant>
      <vt:variant>
        <vt:i4>425</vt:i4>
      </vt:variant>
      <vt:variant>
        <vt:i4>0</vt:i4>
      </vt:variant>
      <vt:variant>
        <vt:i4>5</vt:i4>
      </vt:variant>
      <vt:variant>
        <vt:lpwstr/>
      </vt:variant>
      <vt:variant>
        <vt:lpwstr>_Toc255400657</vt:lpwstr>
      </vt:variant>
      <vt:variant>
        <vt:i4>7995490</vt:i4>
      </vt:variant>
      <vt:variant>
        <vt:i4>419</vt:i4>
      </vt:variant>
      <vt:variant>
        <vt:i4>0</vt:i4>
      </vt:variant>
      <vt:variant>
        <vt:i4>5</vt:i4>
      </vt:variant>
      <vt:variant>
        <vt:lpwstr>../../Architecture NG/Architecture/Architektur_NG_Client_2003.doc</vt:lpwstr>
      </vt:variant>
      <vt:variant>
        <vt:lpwstr>_Toc255400656</vt:lpwstr>
      </vt:variant>
      <vt:variant>
        <vt:i4>7995490</vt:i4>
      </vt:variant>
      <vt:variant>
        <vt:i4>413</vt:i4>
      </vt:variant>
      <vt:variant>
        <vt:i4>0</vt:i4>
      </vt:variant>
      <vt:variant>
        <vt:i4>5</vt:i4>
      </vt:variant>
      <vt:variant>
        <vt:lpwstr>../../Architecture NG/Architecture/Architektur_NG_Client_2003.doc</vt:lpwstr>
      </vt:variant>
      <vt:variant>
        <vt:lpwstr>_Toc255400655</vt:lpwstr>
      </vt:variant>
      <vt:variant>
        <vt:i4>1245233</vt:i4>
      </vt:variant>
      <vt:variant>
        <vt:i4>407</vt:i4>
      </vt:variant>
      <vt:variant>
        <vt:i4>0</vt:i4>
      </vt:variant>
      <vt:variant>
        <vt:i4>5</vt:i4>
      </vt:variant>
      <vt:variant>
        <vt:lpwstr/>
      </vt:variant>
      <vt:variant>
        <vt:lpwstr>_Toc255400654</vt:lpwstr>
      </vt:variant>
      <vt:variant>
        <vt:i4>1245233</vt:i4>
      </vt:variant>
      <vt:variant>
        <vt:i4>401</vt:i4>
      </vt:variant>
      <vt:variant>
        <vt:i4>0</vt:i4>
      </vt:variant>
      <vt:variant>
        <vt:i4>5</vt:i4>
      </vt:variant>
      <vt:variant>
        <vt:lpwstr/>
      </vt:variant>
      <vt:variant>
        <vt:lpwstr>_Toc255400653</vt:lpwstr>
      </vt:variant>
      <vt:variant>
        <vt:i4>1245233</vt:i4>
      </vt:variant>
      <vt:variant>
        <vt:i4>395</vt:i4>
      </vt:variant>
      <vt:variant>
        <vt:i4>0</vt:i4>
      </vt:variant>
      <vt:variant>
        <vt:i4>5</vt:i4>
      </vt:variant>
      <vt:variant>
        <vt:lpwstr/>
      </vt:variant>
      <vt:variant>
        <vt:lpwstr>_Toc255400652</vt:lpwstr>
      </vt:variant>
      <vt:variant>
        <vt:i4>1245233</vt:i4>
      </vt:variant>
      <vt:variant>
        <vt:i4>386</vt:i4>
      </vt:variant>
      <vt:variant>
        <vt:i4>0</vt:i4>
      </vt:variant>
      <vt:variant>
        <vt:i4>5</vt:i4>
      </vt:variant>
      <vt:variant>
        <vt:lpwstr/>
      </vt:variant>
      <vt:variant>
        <vt:lpwstr>_Toc255400651</vt:lpwstr>
      </vt:variant>
      <vt:variant>
        <vt:i4>1245233</vt:i4>
      </vt:variant>
      <vt:variant>
        <vt:i4>380</vt:i4>
      </vt:variant>
      <vt:variant>
        <vt:i4>0</vt:i4>
      </vt:variant>
      <vt:variant>
        <vt:i4>5</vt:i4>
      </vt:variant>
      <vt:variant>
        <vt:lpwstr/>
      </vt:variant>
      <vt:variant>
        <vt:lpwstr>_Toc255400650</vt:lpwstr>
      </vt:variant>
      <vt:variant>
        <vt:i4>1179697</vt:i4>
      </vt:variant>
      <vt:variant>
        <vt:i4>374</vt:i4>
      </vt:variant>
      <vt:variant>
        <vt:i4>0</vt:i4>
      </vt:variant>
      <vt:variant>
        <vt:i4>5</vt:i4>
      </vt:variant>
      <vt:variant>
        <vt:lpwstr/>
      </vt:variant>
      <vt:variant>
        <vt:lpwstr>_Toc255400649</vt:lpwstr>
      </vt:variant>
      <vt:variant>
        <vt:i4>1179697</vt:i4>
      </vt:variant>
      <vt:variant>
        <vt:i4>368</vt:i4>
      </vt:variant>
      <vt:variant>
        <vt:i4>0</vt:i4>
      </vt:variant>
      <vt:variant>
        <vt:i4>5</vt:i4>
      </vt:variant>
      <vt:variant>
        <vt:lpwstr/>
      </vt:variant>
      <vt:variant>
        <vt:lpwstr>_Toc255400648</vt:lpwstr>
      </vt:variant>
      <vt:variant>
        <vt:i4>1179697</vt:i4>
      </vt:variant>
      <vt:variant>
        <vt:i4>362</vt:i4>
      </vt:variant>
      <vt:variant>
        <vt:i4>0</vt:i4>
      </vt:variant>
      <vt:variant>
        <vt:i4>5</vt:i4>
      </vt:variant>
      <vt:variant>
        <vt:lpwstr/>
      </vt:variant>
      <vt:variant>
        <vt:lpwstr>_Toc255400647</vt:lpwstr>
      </vt:variant>
      <vt:variant>
        <vt:i4>1179697</vt:i4>
      </vt:variant>
      <vt:variant>
        <vt:i4>356</vt:i4>
      </vt:variant>
      <vt:variant>
        <vt:i4>0</vt:i4>
      </vt:variant>
      <vt:variant>
        <vt:i4>5</vt:i4>
      </vt:variant>
      <vt:variant>
        <vt:lpwstr/>
      </vt:variant>
      <vt:variant>
        <vt:lpwstr>_Toc255400646</vt:lpwstr>
      </vt:variant>
      <vt:variant>
        <vt:i4>1179697</vt:i4>
      </vt:variant>
      <vt:variant>
        <vt:i4>350</vt:i4>
      </vt:variant>
      <vt:variant>
        <vt:i4>0</vt:i4>
      </vt:variant>
      <vt:variant>
        <vt:i4>5</vt:i4>
      </vt:variant>
      <vt:variant>
        <vt:lpwstr/>
      </vt:variant>
      <vt:variant>
        <vt:lpwstr>_Toc255400645</vt:lpwstr>
      </vt:variant>
      <vt:variant>
        <vt:i4>1179697</vt:i4>
      </vt:variant>
      <vt:variant>
        <vt:i4>344</vt:i4>
      </vt:variant>
      <vt:variant>
        <vt:i4>0</vt:i4>
      </vt:variant>
      <vt:variant>
        <vt:i4>5</vt:i4>
      </vt:variant>
      <vt:variant>
        <vt:lpwstr/>
      </vt:variant>
      <vt:variant>
        <vt:lpwstr>_Toc255400644</vt:lpwstr>
      </vt:variant>
      <vt:variant>
        <vt:i4>1179697</vt:i4>
      </vt:variant>
      <vt:variant>
        <vt:i4>338</vt:i4>
      </vt:variant>
      <vt:variant>
        <vt:i4>0</vt:i4>
      </vt:variant>
      <vt:variant>
        <vt:i4>5</vt:i4>
      </vt:variant>
      <vt:variant>
        <vt:lpwstr/>
      </vt:variant>
      <vt:variant>
        <vt:lpwstr>_Toc255400643</vt:lpwstr>
      </vt:variant>
      <vt:variant>
        <vt:i4>1179697</vt:i4>
      </vt:variant>
      <vt:variant>
        <vt:i4>332</vt:i4>
      </vt:variant>
      <vt:variant>
        <vt:i4>0</vt:i4>
      </vt:variant>
      <vt:variant>
        <vt:i4>5</vt:i4>
      </vt:variant>
      <vt:variant>
        <vt:lpwstr/>
      </vt:variant>
      <vt:variant>
        <vt:lpwstr>_Toc255400642</vt:lpwstr>
      </vt:variant>
      <vt:variant>
        <vt:i4>1179697</vt:i4>
      </vt:variant>
      <vt:variant>
        <vt:i4>326</vt:i4>
      </vt:variant>
      <vt:variant>
        <vt:i4>0</vt:i4>
      </vt:variant>
      <vt:variant>
        <vt:i4>5</vt:i4>
      </vt:variant>
      <vt:variant>
        <vt:lpwstr/>
      </vt:variant>
      <vt:variant>
        <vt:lpwstr>_Toc255400641</vt:lpwstr>
      </vt:variant>
      <vt:variant>
        <vt:i4>1179697</vt:i4>
      </vt:variant>
      <vt:variant>
        <vt:i4>320</vt:i4>
      </vt:variant>
      <vt:variant>
        <vt:i4>0</vt:i4>
      </vt:variant>
      <vt:variant>
        <vt:i4>5</vt:i4>
      </vt:variant>
      <vt:variant>
        <vt:lpwstr/>
      </vt:variant>
      <vt:variant>
        <vt:lpwstr>_Toc255400640</vt:lpwstr>
      </vt:variant>
      <vt:variant>
        <vt:i4>1376305</vt:i4>
      </vt:variant>
      <vt:variant>
        <vt:i4>314</vt:i4>
      </vt:variant>
      <vt:variant>
        <vt:i4>0</vt:i4>
      </vt:variant>
      <vt:variant>
        <vt:i4>5</vt:i4>
      </vt:variant>
      <vt:variant>
        <vt:lpwstr/>
      </vt:variant>
      <vt:variant>
        <vt:lpwstr>_Toc255400639</vt:lpwstr>
      </vt:variant>
      <vt:variant>
        <vt:i4>1376305</vt:i4>
      </vt:variant>
      <vt:variant>
        <vt:i4>308</vt:i4>
      </vt:variant>
      <vt:variant>
        <vt:i4>0</vt:i4>
      </vt:variant>
      <vt:variant>
        <vt:i4>5</vt:i4>
      </vt:variant>
      <vt:variant>
        <vt:lpwstr/>
      </vt:variant>
      <vt:variant>
        <vt:lpwstr>_Toc255400638</vt:lpwstr>
      </vt:variant>
      <vt:variant>
        <vt:i4>1376305</vt:i4>
      </vt:variant>
      <vt:variant>
        <vt:i4>302</vt:i4>
      </vt:variant>
      <vt:variant>
        <vt:i4>0</vt:i4>
      </vt:variant>
      <vt:variant>
        <vt:i4>5</vt:i4>
      </vt:variant>
      <vt:variant>
        <vt:lpwstr/>
      </vt:variant>
      <vt:variant>
        <vt:lpwstr>_Toc255400637</vt:lpwstr>
      </vt:variant>
      <vt:variant>
        <vt:i4>1376305</vt:i4>
      </vt:variant>
      <vt:variant>
        <vt:i4>296</vt:i4>
      </vt:variant>
      <vt:variant>
        <vt:i4>0</vt:i4>
      </vt:variant>
      <vt:variant>
        <vt:i4>5</vt:i4>
      </vt:variant>
      <vt:variant>
        <vt:lpwstr/>
      </vt:variant>
      <vt:variant>
        <vt:lpwstr>_Toc255400636</vt:lpwstr>
      </vt:variant>
      <vt:variant>
        <vt:i4>1376305</vt:i4>
      </vt:variant>
      <vt:variant>
        <vt:i4>290</vt:i4>
      </vt:variant>
      <vt:variant>
        <vt:i4>0</vt:i4>
      </vt:variant>
      <vt:variant>
        <vt:i4>5</vt:i4>
      </vt:variant>
      <vt:variant>
        <vt:lpwstr/>
      </vt:variant>
      <vt:variant>
        <vt:lpwstr>_Toc255400635</vt:lpwstr>
      </vt:variant>
      <vt:variant>
        <vt:i4>1376305</vt:i4>
      </vt:variant>
      <vt:variant>
        <vt:i4>284</vt:i4>
      </vt:variant>
      <vt:variant>
        <vt:i4>0</vt:i4>
      </vt:variant>
      <vt:variant>
        <vt:i4>5</vt:i4>
      </vt:variant>
      <vt:variant>
        <vt:lpwstr/>
      </vt:variant>
      <vt:variant>
        <vt:lpwstr>_Toc255400634</vt:lpwstr>
      </vt:variant>
      <vt:variant>
        <vt:i4>1376305</vt:i4>
      </vt:variant>
      <vt:variant>
        <vt:i4>278</vt:i4>
      </vt:variant>
      <vt:variant>
        <vt:i4>0</vt:i4>
      </vt:variant>
      <vt:variant>
        <vt:i4>5</vt:i4>
      </vt:variant>
      <vt:variant>
        <vt:lpwstr/>
      </vt:variant>
      <vt:variant>
        <vt:lpwstr>_Toc255400633</vt:lpwstr>
      </vt:variant>
      <vt:variant>
        <vt:i4>1376305</vt:i4>
      </vt:variant>
      <vt:variant>
        <vt:i4>272</vt:i4>
      </vt:variant>
      <vt:variant>
        <vt:i4>0</vt:i4>
      </vt:variant>
      <vt:variant>
        <vt:i4>5</vt:i4>
      </vt:variant>
      <vt:variant>
        <vt:lpwstr/>
      </vt:variant>
      <vt:variant>
        <vt:lpwstr>_Toc255400632</vt:lpwstr>
      </vt:variant>
      <vt:variant>
        <vt:i4>1376305</vt:i4>
      </vt:variant>
      <vt:variant>
        <vt:i4>266</vt:i4>
      </vt:variant>
      <vt:variant>
        <vt:i4>0</vt:i4>
      </vt:variant>
      <vt:variant>
        <vt:i4>5</vt:i4>
      </vt:variant>
      <vt:variant>
        <vt:lpwstr/>
      </vt:variant>
      <vt:variant>
        <vt:lpwstr>_Toc255400631</vt:lpwstr>
      </vt:variant>
      <vt:variant>
        <vt:i4>1376305</vt:i4>
      </vt:variant>
      <vt:variant>
        <vt:i4>260</vt:i4>
      </vt:variant>
      <vt:variant>
        <vt:i4>0</vt:i4>
      </vt:variant>
      <vt:variant>
        <vt:i4>5</vt:i4>
      </vt:variant>
      <vt:variant>
        <vt:lpwstr/>
      </vt:variant>
      <vt:variant>
        <vt:lpwstr>_Toc255400630</vt:lpwstr>
      </vt:variant>
      <vt:variant>
        <vt:i4>1310769</vt:i4>
      </vt:variant>
      <vt:variant>
        <vt:i4>254</vt:i4>
      </vt:variant>
      <vt:variant>
        <vt:i4>0</vt:i4>
      </vt:variant>
      <vt:variant>
        <vt:i4>5</vt:i4>
      </vt:variant>
      <vt:variant>
        <vt:lpwstr/>
      </vt:variant>
      <vt:variant>
        <vt:lpwstr>_Toc255400629</vt:lpwstr>
      </vt:variant>
      <vt:variant>
        <vt:i4>1310769</vt:i4>
      </vt:variant>
      <vt:variant>
        <vt:i4>248</vt:i4>
      </vt:variant>
      <vt:variant>
        <vt:i4>0</vt:i4>
      </vt:variant>
      <vt:variant>
        <vt:i4>5</vt:i4>
      </vt:variant>
      <vt:variant>
        <vt:lpwstr/>
      </vt:variant>
      <vt:variant>
        <vt:lpwstr>_Toc255400628</vt:lpwstr>
      </vt:variant>
      <vt:variant>
        <vt:i4>1310769</vt:i4>
      </vt:variant>
      <vt:variant>
        <vt:i4>242</vt:i4>
      </vt:variant>
      <vt:variant>
        <vt:i4>0</vt:i4>
      </vt:variant>
      <vt:variant>
        <vt:i4>5</vt:i4>
      </vt:variant>
      <vt:variant>
        <vt:lpwstr/>
      </vt:variant>
      <vt:variant>
        <vt:lpwstr>_Toc255400627</vt:lpwstr>
      </vt:variant>
      <vt:variant>
        <vt:i4>1310769</vt:i4>
      </vt:variant>
      <vt:variant>
        <vt:i4>236</vt:i4>
      </vt:variant>
      <vt:variant>
        <vt:i4>0</vt:i4>
      </vt:variant>
      <vt:variant>
        <vt:i4>5</vt:i4>
      </vt:variant>
      <vt:variant>
        <vt:lpwstr/>
      </vt:variant>
      <vt:variant>
        <vt:lpwstr>_Toc255400626</vt:lpwstr>
      </vt:variant>
      <vt:variant>
        <vt:i4>1310769</vt:i4>
      </vt:variant>
      <vt:variant>
        <vt:i4>230</vt:i4>
      </vt:variant>
      <vt:variant>
        <vt:i4>0</vt:i4>
      </vt:variant>
      <vt:variant>
        <vt:i4>5</vt:i4>
      </vt:variant>
      <vt:variant>
        <vt:lpwstr/>
      </vt:variant>
      <vt:variant>
        <vt:lpwstr>_Toc255400625</vt:lpwstr>
      </vt:variant>
      <vt:variant>
        <vt:i4>1310769</vt:i4>
      </vt:variant>
      <vt:variant>
        <vt:i4>224</vt:i4>
      </vt:variant>
      <vt:variant>
        <vt:i4>0</vt:i4>
      </vt:variant>
      <vt:variant>
        <vt:i4>5</vt:i4>
      </vt:variant>
      <vt:variant>
        <vt:lpwstr/>
      </vt:variant>
      <vt:variant>
        <vt:lpwstr>_Toc255400624</vt:lpwstr>
      </vt:variant>
      <vt:variant>
        <vt:i4>1310769</vt:i4>
      </vt:variant>
      <vt:variant>
        <vt:i4>218</vt:i4>
      </vt:variant>
      <vt:variant>
        <vt:i4>0</vt:i4>
      </vt:variant>
      <vt:variant>
        <vt:i4>5</vt:i4>
      </vt:variant>
      <vt:variant>
        <vt:lpwstr/>
      </vt:variant>
      <vt:variant>
        <vt:lpwstr>_Toc255400623</vt:lpwstr>
      </vt:variant>
      <vt:variant>
        <vt:i4>1310769</vt:i4>
      </vt:variant>
      <vt:variant>
        <vt:i4>212</vt:i4>
      </vt:variant>
      <vt:variant>
        <vt:i4>0</vt:i4>
      </vt:variant>
      <vt:variant>
        <vt:i4>5</vt:i4>
      </vt:variant>
      <vt:variant>
        <vt:lpwstr/>
      </vt:variant>
      <vt:variant>
        <vt:lpwstr>_Toc255400622</vt:lpwstr>
      </vt:variant>
      <vt:variant>
        <vt:i4>1310769</vt:i4>
      </vt:variant>
      <vt:variant>
        <vt:i4>206</vt:i4>
      </vt:variant>
      <vt:variant>
        <vt:i4>0</vt:i4>
      </vt:variant>
      <vt:variant>
        <vt:i4>5</vt:i4>
      </vt:variant>
      <vt:variant>
        <vt:lpwstr/>
      </vt:variant>
      <vt:variant>
        <vt:lpwstr>_Toc255400621</vt:lpwstr>
      </vt:variant>
      <vt:variant>
        <vt:i4>1310769</vt:i4>
      </vt:variant>
      <vt:variant>
        <vt:i4>200</vt:i4>
      </vt:variant>
      <vt:variant>
        <vt:i4>0</vt:i4>
      </vt:variant>
      <vt:variant>
        <vt:i4>5</vt:i4>
      </vt:variant>
      <vt:variant>
        <vt:lpwstr/>
      </vt:variant>
      <vt:variant>
        <vt:lpwstr>_Toc255400620</vt:lpwstr>
      </vt:variant>
      <vt:variant>
        <vt:i4>1507377</vt:i4>
      </vt:variant>
      <vt:variant>
        <vt:i4>194</vt:i4>
      </vt:variant>
      <vt:variant>
        <vt:i4>0</vt:i4>
      </vt:variant>
      <vt:variant>
        <vt:i4>5</vt:i4>
      </vt:variant>
      <vt:variant>
        <vt:lpwstr/>
      </vt:variant>
      <vt:variant>
        <vt:lpwstr>_Toc255400619</vt:lpwstr>
      </vt:variant>
      <vt:variant>
        <vt:i4>1507377</vt:i4>
      </vt:variant>
      <vt:variant>
        <vt:i4>188</vt:i4>
      </vt:variant>
      <vt:variant>
        <vt:i4>0</vt:i4>
      </vt:variant>
      <vt:variant>
        <vt:i4>5</vt:i4>
      </vt:variant>
      <vt:variant>
        <vt:lpwstr/>
      </vt:variant>
      <vt:variant>
        <vt:lpwstr>_Toc255400618</vt:lpwstr>
      </vt:variant>
      <vt:variant>
        <vt:i4>1507377</vt:i4>
      </vt:variant>
      <vt:variant>
        <vt:i4>182</vt:i4>
      </vt:variant>
      <vt:variant>
        <vt:i4>0</vt:i4>
      </vt:variant>
      <vt:variant>
        <vt:i4>5</vt:i4>
      </vt:variant>
      <vt:variant>
        <vt:lpwstr/>
      </vt:variant>
      <vt:variant>
        <vt:lpwstr>_Toc255400617</vt:lpwstr>
      </vt:variant>
      <vt:variant>
        <vt:i4>1507377</vt:i4>
      </vt:variant>
      <vt:variant>
        <vt:i4>176</vt:i4>
      </vt:variant>
      <vt:variant>
        <vt:i4>0</vt:i4>
      </vt:variant>
      <vt:variant>
        <vt:i4>5</vt:i4>
      </vt:variant>
      <vt:variant>
        <vt:lpwstr/>
      </vt:variant>
      <vt:variant>
        <vt:lpwstr>_Toc255400616</vt:lpwstr>
      </vt:variant>
      <vt:variant>
        <vt:i4>1507377</vt:i4>
      </vt:variant>
      <vt:variant>
        <vt:i4>170</vt:i4>
      </vt:variant>
      <vt:variant>
        <vt:i4>0</vt:i4>
      </vt:variant>
      <vt:variant>
        <vt:i4>5</vt:i4>
      </vt:variant>
      <vt:variant>
        <vt:lpwstr/>
      </vt:variant>
      <vt:variant>
        <vt:lpwstr>_Toc255400615</vt:lpwstr>
      </vt:variant>
      <vt:variant>
        <vt:i4>1507377</vt:i4>
      </vt:variant>
      <vt:variant>
        <vt:i4>164</vt:i4>
      </vt:variant>
      <vt:variant>
        <vt:i4>0</vt:i4>
      </vt:variant>
      <vt:variant>
        <vt:i4>5</vt:i4>
      </vt:variant>
      <vt:variant>
        <vt:lpwstr/>
      </vt:variant>
      <vt:variant>
        <vt:lpwstr>_Toc255400614</vt:lpwstr>
      </vt:variant>
      <vt:variant>
        <vt:i4>1507377</vt:i4>
      </vt:variant>
      <vt:variant>
        <vt:i4>158</vt:i4>
      </vt:variant>
      <vt:variant>
        <vt:i4>0</vt:i4>
      </vt:variant>
      <vt:variant>
        <vt:i4>5</vt:i4>
      </vt:variant>
      <vt:variant>
        <vt:lpwstr/>
      </vt:variant>
      <vt:variant>
        <vt:lpwstr>_Toc255400613</vt:lpwstr>
      </vt:variant>
      <vt:variant>
        <vt:i4>1507377</vt:i4>
      </vt:variant>
      <vt:variant>
        <vt:i4>152</vt:i4>
      </vt:variant>
      <vt:variant>
        <vt:i4>0</vt:i4>
      </vt:variant>
      <vt:variant>
        <vt:i4>5</vt:i4>
      </vt:variant>
      <vt:variant>
        <vt:lpwstr/>
      </vt:variant>
      <vt:variant>
        <vt:lpwstr>_Toc255400612</vt:lpwstr>
      </vt:variant>
      <vt:variant>
        <vt:i4>1507377</vt:i4>
      </vt:variant>
      <vt:variant>
        <vt:i4>146</vt:i4>
      </vt:variant>
      <vt:variant>
        <vt:i4>0</vt:i4>
      </vt:variant>
      <vt:variant>
        <vt:i4>5</vt:i4>
      </vt:variant>
      <vt:variant>
        <vt:lpwstr/>
      </vt:variant>
      <vt:variant>
        <vt:lpwstr>_Toc255400611</vt:lpwstr>
      </vt:variant>
      <vt:variant>
        <vt:i4>1507377</vt:i4>
      </vt:variant>
      <vt:variant>
        <vt:i4>140</vt:i4>
      </vt:variant>
      <vt:variant>
        <vt:i4>0</vt:i4>
      </vt:variant>
      <vt:variant>
        <vt:i4>5</vt:i4>
      </vt:variant>
      <vt:variant>
        <vt:lpwstr/>
      </vt:variant>
      <vt:variant>
        <vt:lpwstr>_Toc255400610</vt:lpwstr>
      </vt:variant>
      <vt:variant>
        <vt:i4>1441841</vt:i4>
      </vt:variant>
      <vt:variant>
        <vt:i4>134</vt:i4>
      </vt:variant>
      <vt:variant>
        <vt:i4>0</vt:i4>
      </vt:variant>
      <vt:variant>
        <vt:i4>5</vt:i4>
      </vt:variant>
      <vt:variant>
        <vt:lpwstr/>
      </vt:variant>
      <vt:variant>
        <vt:lpwstr>_Toc255400609</vt:lpwstr>
      </vt:variant>
      <vt:variant>
        <vt:i4>1441841</vt:i4>
      </vt:variant>
      <vt:variant>
        <vt:i4>128</vt:i4>
      </vt:variant>
      <vt:variant>
        <vt:i4>0</vt:i4>
      </vt:variant>
      <vt:variant>
        <vt:i4>5</vt:i4>
      </vt:variant>
      <vt:variant>
        <vt:lpwstr/>
      </vt:variant>
      <vt:variant>
        <vt:lpwstr>_Toc255400608</vt:lpwstr>
      </vt:variant>
      <vt:variant>
        <vt:i4>1441841</vt:i4>
      </vt:variant>
      <vt:variant>
        <vt:i4>122</vt:i4>
      </vt:variant>
      <vt:variant>
        <vt:i4>0</vt:i4>
      </vt:variant>
      <vt:variant>
        <vt:i4>5</vt:i4>
      </vt:variant>
      <vt:variant>
        <vt:lpwstr/>
      </vt:variant>
      <vt:variant>
        <vt:lpwstr>_Toc255400607</vt:lpwstr>
      </vt:variant>
      <vt:variant>
        <vt:i4>1441841</vt:i4>
      </vt:variant>
      <vt:variant>
        <vt:i4>116</vt:i4>
      </vt:variant>
      <vt:variant>
        <vt:i4>0</vt:i4>
      </vt:variant>
      <vt:variant>
        <vt:i4>5</vt:i4>
      </vt:variant>
      <vt:variant>
        <vt:lpwstr/>
      </vt:variant>
      <vt:variant>
        <vt:lpwstr>_Toc255400606</vt:lpwstr>
      </vt:variant>
      <vt:variant>
        <vt:i4>1441841</vt:i4>
      </vt:variant>
      <vt:variant>
        <vt:i4>110</vt:i4>
      </vt:variant>
      <vt:variant>
        <vt:i4>0</vt:i4>
      </vt:variant>
      <vt:variant>
        <vt:i4>5</vt:i4>
      </vt:variant>
      <vt:variant>
        <vt:lpwstr/>
      </vt:variant>
      <vt:variant>
        <vt:lpwstr>_Toc255400605</vt:lpwstr>
      </vt:variant>
      <vt:variant>
        <vt:i4>1441841</vt:i4>
      </vt:variant>
      <vt:variant>
        <vt:i4>104</vt:i4>
      </vt:variant>
      <vt:variant>
        <vt:i4>0</vt:i4>
      </vt:variant>
      <vt:variant>
        <vt:i4>5</vt:i4>
      </vt:variant>
      <vt:variant>
        <vt:lpwstr/>
      </vt:variant>
      <vt:variant>
        <vt:lpwstr>_Toc255400604</vt:lpwstr>
      </vt:variant>
      <vt:variant>
        <vt:i4>1441841</vt:i4>
      </vt:variant>
      <vt:variant>
        <vt:i4>98</vt:i4>
      </vt:variant>
      <vt:variant>
        <vt:i4>0</vt:i4>
      </vt:variant>
      <vt:variant>
        <vt:i4>5</vt:i4>
      </vt:variant>
      <vt:variant>
        <vt:lpwstr/>
      </vt:variant>
      <vt:variant>
        <vt:lpwstr>_Toc255400603</vt:lpwstr>
      </vt:variant>
      <vt:variant>
        <vt:i4>1441841</vt:i4>
      </vt:variant>
      <vt:variant>
        <vt:i4>92</vt:i4>
      </vt:variant>
      <vt:variant>
        <vt:i4>0</vt:i4>
      </vt:variant>
      <vt:variant>
        <vt:i4>5</vt:i4>
      </vt:variant>
      <vt:variant>
        <vt:lpwstr/>
      </vt:variant>
      <vt:variant>
        <vt:lpwstr>_Toc255400602</vt:lpwstr>
      </vt:variant>
      <vt:variant>
        <vt:i4>1441841</vt:i4>
      </vt:variant>
      <vt:variant>
        <vt:i4>86</vt:i4>
      </vt:variant>
      <vt:variant>
        <vt:i4>0</vt:i4>
      </vt:variant>
      <vt:variant>
        <vt:i4>5</vt:i4>
      </vt:variant>
      <vt:variant>
        <vt:lpwstr/>
      </vt:variant>
      <vt:variant>
        <vt:lpwstr>_Toc255400601</vt:lpwstr>
      </vt:variant>
      <vt:variant>
        <vt:i4>1441841</vt:i4>
      </vt:variant>
      <vt:variant>
        <vt:i4>80</vt:i4>
      </vt:variant>
      <vt:variant>
        <vt:i4>0</vt:i4>
      </vt:variant>
      <vt:variant>
        <vt:i4>5</vt:i4>
      </vt:variant>
      <vt:variant>
        <vt:lpwstr/>
      </vt:variant>
      <vt:variant>
        <vt:lpwstr>_Toc255400600</vt:lpwstr>
      </vt:variant>
      <vt:variant>
        <vt:i4>2031666</vt:i4>
      </vt:variant>
      <vt:variant>
        <vt:i4>74</vt:i4>
      </vt:variant>
      <vt:variant>
        <vt:i4>0</vt:i4>
      </vt:variant>
      <vt:variant>
        <vt:i4>5</vt:i4>
      </vt:variant>
      <vt:variant>
        <vt:lpwstr/>
      </vt:variant>
      <vt:variant>
        <vt:lpwstr>_Toc255400599</vt:lpwstr>
      </vt:variant>
      <vt:variant>
        <vt:i4>2031666</vt:i4>
      </vt:variant>
      <vt:variant>
        <vt:i4>68</vt:i4>
      </vt:variant>
      <vt:variant>
        <vt:i4>0</vt:i4>
      </vt:variant>
      <vt:variant>
        <vt:i4>5</vt:i4>
      </vt:variant>
      <vt:variant>
        <vt:lpwstr/>
      </vt:variant>
      <vt:variant>
        <vt:lpwstr>_Toc255400598</vt:lpwstr>
      </vt:variant>
      <vt:variant>
        <vt:i4>2031666</vt:i4>
      </vt:variant>
      <vt:variant>
        <vt:i4>62</vt:i4>
      </vt:variant>
      <vt:variant>
        <vt:i4>0</vt:i4>
      </vt:variant>
      <vt:variant>
        <vt:i4>5</vt:i4>
      </vt:variant>
      <vt:variant>
        <vt:lpwstr/>
      </vt:variant>
      <vt:variant>
        <vt:lpwstr>_Toc255400597</vt:lpwstr>
      </vt:variant>
      <vt:variant>
        <vt:i4>2031666</vt:i4>
      </vt:variant>
      <vt:variant>
        <vt:i4>56</vt:i4>
      </vt:variant>
      <vt:variant>
        <vt:i4>0</vt:i4>
      </vt:variant>
      <vt:variant>
        <vt:i4>5</vt:i4>
      </vt:variant>
      <vt:variant>
        <vt:lpwstr/>
      </vt:variant>
      <vt:variant>
        <vt:lpwstr>_Toc255400596</vt:lpwstr>
      </vt:variant>
      <vt:variant>
        <vt:i4>2031666</vt:i4>
      </vt:variant>
      <vt:variant>
        <vt:i4>50</vt:i4>
      </vt:variant>
      <vt:variant>
        <vt:i4>0</vt:i4>
      </vt:variant>
      <vt:variant>
        <vt:i4>5</vt:i4>
      </vt:variant>
      <vt:variant>
        <vt:lpwstr/>
      </vt:variant>
      <vt:variant>
        <vt:lpwstr>_Toc255400595</vt:lpwstr>
      </vt:variant>
      <vt:variant>
        <vt:i4>2031666</vt:i4>
      </vt:variant>
      <vt:variant>
        <vt:i4>44</vt:i4>
      </vt:variant>
      <vt:variant>
        <vt:i4>0</vt:i4>
      </vt:variant>
      <vt:variant>
        <vt:i4>5</vt:i4>
      </vt:variant>
      <vt:variant>
        <vt:lpwstr/>
      </vt:variant>
      <vt:variant>
        <vt:lpwstr>_Toc255400594</vt:lpwstr>
      </vt:variant>
      <vt:variant>
        <vt:i4>2031666</vt:i4>
      </vt:variant>
      <vt:variant>
        <vt:i4>38</vt:i4>
      </vt:variant>
      <vt:variant>
        <vt:i4>0</vt:i4>
      </vt:variant>
      <vt:variant>
        <vt:i4>5</vt:i4>
      </vt:variant>
      <vt:variant>
        <vt:lpwstr/>
      </vt:variant>
      <vt:variant>
        <vt:lpwstr>_Toc255400593</vt:lpwstr>
      </vt:variant>
      <vt:variant>
        <vt:i4>2031666</vt:i4>
      </vt:variant>
      <vt:variant>
        <vt:i4>32</vt:i4>
      </vt:variant>
      <vt:variant>
        <vt:i4>0</vt:i4>
      </vt:variant>
      <vt:variant>
        <vt:i4>5</vt:i4>
      </vt:variant>
      <vt:variant>
        <vt:lpwstr/>
      </vt:variant>
      <vt:variant>
        <vt:lpwstr>_Toc255400592</vt:lpwstr>
      </vt:variant>
      <vt:variant>
        <vt:i4>2031666</vt:i4>
      </vt:variant>
      <vt:variant>
        <vt:i4>26</vt:i4>
      </vt:variant>
      <vt:variant>
        <vt:i4>0</vt:i4>
      </vt:variant>
      <vt:variant>
        <vt:i4>5</vt:i4>
      </vt:variant>
      <vt:variant>
        <vt:lpwstr/>
      </vt:variant>
      <vt:variant>
        <vt:lpwstr>_Toc255400591</vt:lpwstr>
      </vt:variant>
      <vt:variant>
        <vt:i4>2031666</vt:i4>
      </vt:variant>
      <vt:variant>
        <vt:i4>20</vt:i4>
      </vt:variant>
      <vt:variant>
        <vt:i4>0</vt:i4>
      </vt:variant>
      <vt:variant>
        <vt:i4>5</vt:i4>
      </vt:variant>
      <vt:variant>
        <vt:lpwstr/>
      </vt:variant>
      <vt:variant>
        <vt:lpwstr>_Toc255400590</vt:lpwstr>
      </vt:variant>
      <vt:variant>
        <vt:i4>1966130</vt:i4>
      </vt:variant>
      <vt:variant>
        <vt:i4>14</vt:i4>
      </vt:variant>
      <vt:variant>
        <vt:i4>0</vt:i4>
      </vt:variant>
      <vt:variant>
        <vt:i4>5</vt:i4>
      </vt:variant>
      <vt:variant>
        <vt:lpwstr/>
      </vt:variant>
      <vt:variant>
        <vt:lpwstr>_Toc255400589</vt:lpwstr>
      </vt:variant>
      <vt:variant>
        <vt:i4>7798881</vt:i4>
      </vt:variant>
      <vt:variant>
        <vt:i4>8</vt:i4>
      </vt:variant>
      <vt:variant>
        <vt:i4>0</vt:i4>
      </vt:variant>
      <vt:variant>
        <vt:i4>5</vt:i4>
      </vt:variant>
      <vt:variant>
        <vt:lpwstr>../../Architecture NG/Architecture/Architektur_NG_Client_2003.doc</vt:lpwstr>
      </vt:variant>
      <vt:variant>
        <vt:lpwstr>_Toc255400588</vt:lpwstr>
      </vt:variant>
      <vt:variant>
        <vt:i4>7798881</vt:i4>
      </vt:variant>
      <vt:variant>
        <vt:i4>2</vt:i4>
      </vt:variant>
      <vt:variant>
        <vt:i4>0</vt:i4>
      </vt:variant>
      <vt:variant>
        <vt:i4>5</vt:i4>
      </vt:variant>
      <vt:variant>
        <vt:lpwstr>../../Architecture NG/Architecture/Architektur_NG_Client_2003.doc</vt:lpwstr>
      </vt:variant>
      <vt:variant>
        <vt:lpwstr>_Toc255400587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 Service Layer</dc:title>
  <dc:subject>Concept - Secure Data Box</dc:subject>
  <dc:creator>Daniel Manzke</dc:creator>
  <cp:lastModifiedBy>Stanley Schragl</cp:lastModifiedBy>
  <cp:revision>2</cp:revision>
  <cp:lastPrinted>2012-05-06T21:42:00Z</cp:lastPrinted>
  <dcterms:created xsi:type="dcterms:W3CDTF">2012-08-08T11:19:00Z</dcterms:created>
  <dcterms:modified xsi:type="dcterms:W3CDTF">2012-08-08T11:19:00Z</dcterms:modified>
  <cp:category>Concept</cp:category>
  <cp:version>0.5</cp:version>
</cp:coreProperties>
</file>